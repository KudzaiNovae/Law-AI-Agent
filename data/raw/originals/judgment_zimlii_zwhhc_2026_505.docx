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95D67B" w14:textId="77777777" w:rsidR="00D47CE8" w:rsidRDefault="00D47CE8" w:rsidP="00DA0D8F">
      <w:pPr>
        <w:spacing w:after="0" w:line="240" w:lineRule="auto"/>
        <w:rPr>
          <w:rFonts w:ascii="Times New Roman" w:hAnsi="Times New Roman" w:cs="Times New Roman"/>
          <w:sz w:val="24"/>
          <w:szCs w:val="24"/>
        </w:rPr>
      </w:pPr>
      <w:bookmarkStart w:id="0" w:name="_GoBack"/>
      <w:bookmarkEnd w:id="0"/>
    </w:p>
    <w:p w14:paraId="17A4B396" w14:textId="77777777" w:rsidR="007018A1" w:rsidRDefault="007018A1" w:rsidP="007018A1">
      <w:pPr>
        <w:spacing w:after="0" w:line="240" w:lineRule="auto"/>
        <w:rPr>
          <w:rFonts w:ascii="Times New Roman" w:hAnsi="Times New Roman" w:cs="Times New Roman"/>
          <w:sz w:val="24"/>
          <w:szCs w:val="24"/>
        </w:rPr>
      </w:pPr>
      <w:r>
        <w:rPr>
          <w:rFonts w:ascii="Times New Roman" w:hAnsi="Times New Roman" w:cs="Times New Roman"/>
          <w:sz w:val="24"/>
          <w:szCs w:val="24"/>
        </w:rPr>
        <w:t>MOSES MPOFU</w:t>
      </w:r>
    </w:p>
    <w:p w14:paraId="248A2ED3" w14:textId="77777777" w:rsidR="007018A1" w:rsidRDefault="007018A1" w:rsidP="007018A1">
      <w:pPr>
        <w:spacing w:after="0" w:line="240" w:lineRule="auto"/>
        <w:rPr>
          <w:rFonts w:ascii="Times New Roman" w:hAnsi="Times New Roman" w:cs="Times New Roman"/>
          <w:sz w:val="24"/>
          <w:szCs w:val="24"/>
        </w:rPr>
      </w:pPr>
      <w:r>
        <w:rPr>
          <w:rFonts w:ascii="Times New Roman" w:hAnsi="Times New Roman" w:cs="Times New Roman"/>
          <w:sz w:val="24"/>
          <w:szCs w:val="24"/>
        </w:rPr>
        <w:t>and</w:t>
      </w:r>
    </w:p>
    <w:p w14:paraId="64332A5E" w14:textId="77777777" w:rsidR="007018A1" w:rsidRDefault="007018A1" w:rsidP="007018A1">
      <w:pPr>
        <w:spacing w:after="0" w:line="240" w:lineRule="auto"/>
        <w:rPr>
          <w:rFonts w:ascii="Times New Roman" w:hAnsi="Times New Roman" w:cs="Times New Roman"/>
          <w:sz w:val="24"/>
          <w:szCs w:val="24"/>
        </w:rPr>
      </w:pPr>
      <w:r>
        <w:rPr>
          <w:rFonts w:ascii="Times New Roman" w:hAnsi="Times New Roman" w:cs="Times New Roman"/>
          <w:sz w:val="24"/>
          <w:szCs w:val="24"/>
        </w:rPr>
        <w:t>MIKE CHIMOMBE</w:t>
      </w:r>
    </w:p>
    <w:p w14:paraId="03B6D20B" w14:textId="15097E8E" w:rsidR="007018A1" w:rsidRDefault="007018A1" w:rsidP="00DA0D8F">
      <w:pPr>
        <w:spacing w:after="0" w:line="240" w:lineRule="auto"/>
        <w:rPr>
          <w:rFonts w:ascii="Times New Roman" w:hAnsi="Times New Roman" w:cs="Times New Roman"/>
          <w:sz w:val="24"/>
          <w:szCs w:val="24"/>
        </w:rPr>
      </w:pPr>
      <w:r>
        <w:rPr>
          <w:rFonts w:ascii="Times New Roman" w:hAnsi="Times New Roman" w:cs="Times New Roman"/>
          <w:sz w:val="24"/>
          <w:szCs w:val="24"/>
        </w:rPr>
        <w:t>versus</w:t>
      </w:r>
    </w:p>
    <w:p w14:paraId="6C28873F" w14:textId="60B7787A" w:rsidR="00DA0D8F" w:rsidRDefault="00DA0D8F" w:rsidP="00DA0D8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STATE </w:t>
      </w:r>
    </w:p>
    <w:p w14:paraId="457C2EAE" w14:textId="77777777" w:rsidR="00DA0D8F" w:rsidRDefault="00DA0D8F" w:rsidP="00DA0D8F">
      <w:pPr>
        <w:tabs>
          <w:tab w:val="left" w:pos="5670"/>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4B3C1966" w14:textId="77777777" w:rsidR="00DA0D8F" w:rsidRDefault="00DA0D8F" w:rsidP="00DA0D8F">
      <w:pPr>
        <w:spacing w:after="0" w:line="240" w:lineRule="auto"/>
        <w:rPr>
          <w:rFonts w:ascii="Times New Roman" w:hAnsi="Times New Roman" w:cs="Times New Roman"/>
          <w:sz w:val="24"/>
          <w:szCs w:val="24"/>
        </w:rPr>
      </w:pPr>
    </w:p>
    <w:p w14:paraId="5BA73472" w14:textId="77777777" w:rsidR="00DA0D8F" w:rsidRDefault="00DA0D8F" w:rsidP="00DA0D8F">
      <w:pPr>
        <w:spacing w:after="0" w:line="240" w:lineRule="auto"/>
        <w:rPr>
          <w:rFonts w:ascii="Times New Roman" w:hAnsi="Times New Roman" w:cs="Times New Roman"/>
          <w:sz w:val="24"/>
          <w:szCs w:val="24"/>
        </w:rPr>
      </w:pPr>
      <w:r>
        <w:rPr>
          <w:rFonts w:ascii="Times New Roman" w:hAnsi="Times New Roman" w:cs="Times New Roman"/>
          <w:sz w:val="24"/>
          <w:szCs w:val="24"/>
        </w:rPr>
        <w:t>HIGH COURT OF ZIMBABWE</w:t>
      </w:r>
    </w:p>
    <w:p w14:paraId="3893E3D0" w14:textId="77777777" w:rsidR="00DA0D8F" w:rsidRPr="00F83DEF" w:rsidRDefault="00DA0D8F" w:rsidP="00DA0D8F">
      <w:pPr>
        <w:spacing w:after="0" w:line="240" w:lineRule="auto"/>
        <w:rPr>
          <w:rFonts w:ascii="Times New Roman" w:hAnsi="Times New Roman" w:cs="Times New Roman"/>
          <w:b/>
          <w:sz w:val="24"/>
          <w:szCs w:val="24"/>
        </w:rPr>
      </w:pPr>
      <w:r w:rsidRPr="00F83DEF">
        <w:rPr>
          <w:rFonts w:ascii="Times New Roman" w:hAnsi="Times New Roman" w:cs="Times New Roman"/>
          <w:b/>
          <w:sz w:val="24"/>
          <w:szCs w:val="24"/>
        </w:rPr>
        <w:t>KWENDA J</w:t>
      </w:r>
    </w:p>
    <w:p w14:paraId="1C9779B5" w14:textId="66467C59" w:rsidR="00DA0D8F" w:rsidRDefault="00DA0D8F" w:rsidP="00DA0D8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HARARE, </w:t>
      </w:r>
      <w:r w:rsidR="005D5648">
        <w:rPr>
          <w:rFonts w:ascii="Times New Roman" w:hAnsi="Times New Roman" w:cs="Times New Roman"/>
          <w:sz w:val="24"/>
          <w:szCs w:val="24"/>
        </w:rPr>
        <w:t>2 February 2026</w:t>
      </w:r>
    </w:p>
    <w:p w14:paraId="7A24D1BE" w14:textId="77777777" w:rsidR="00DA0D8F" w:rsidRDefault="00DA0D8F" w:rsidP="00DA0D8F">
      <w:pPr>
        <w:spacing w:after="0" w:line="240" w:lineRule="auto"/>
        <w:rPr>
          <w:rFonts w:ascii="Times New Roman" w:hAnsi="Times New Roman" w:cs="Times New Roman"/>
          <w:b/>
          <w:sz w:val="24"/>
          <w:szCs w:val="24"/>
        </w:rPr>
      </w:pPr>
    </w:p>
    <w:p w14:paraId="15095531" w14:textId="77777777" w:rsidR="0031006E" w:rsidRDefault="0031006E" w:rsidP="00DA0D8F">
      <w:pPr>
        <w:spacing w:after="0" w:line="240" w:lineRule="auto"/>
        <w:rPr>
          <w:rFonts w:ascii="Times New Roman" w:hAnsi="Times New Roman" w:cs="Times New Roman"/>
          <w:b/>
          <w:sz w:val="24"/>
          <w:szCs w:val="24"/>
        </w:rPr>
      </w:pPr>
    </w:p>
    <w:p w14:paraId="3C68F01E" w14:textId="77777777" w:rsidR="0031006E" w:rsidRPr="009A3089" w:rsidRDefault="0031006E" w:rsidP="00DA0D8F">
      <w:pPr>
        <w:spacing w:after="0" w:line="240" w:lineRule="auto"/>
        <w:rPr>
          <w:rFonts w:ascii="Times New Roman" w:hAnsi="Times New Roman" w:cs="Times New Roman"/>
          <w:b/>
          <w:sz w:val="24"/>
          <w:szCs w:val="24"/>
        </w:rPr>
      </w:pPr>
    </w:p>
    <w:p w14:paraId="247CDA64" w14:textId="6439DDFC" w:rsidR="00DA0D8F" w:rsidRPr="00D47CE8" w:rsidRDefault="00137EAF" w:rsidP="00DA0D8F">
      <w:pPr>
        <w:spacing w:after="0"/>
        <w:rPr>
          <w:rFonts w:ascii="Times New Roman" w:hAnsi="Times New Roman" w:cs="Times New Roman"/>
          <w:b/>
          <w:i/>
          <w:iCs/>
          <w:sz w:val="24"/>
          <w:szCs w:val="24"/>
        </w:rPr>
      </w:pPr>
      <w:r w:rsidRPr="00D47CE8">
        <w:rPr>
          <w:rFonts w:ascii="Times New Roman" w:hAnsi="Times New Roman" w:cs="Times New Roman"/>
          <w:b/>
          <w:i/>
          <w:iCs/>
          <w:sz w:val="24"/>
          <w:szCs w:val="24"/>
        </w:rPr>
        <w:t>Application for leave to appeal to the Supreme Court</w:t>
      </w:r>
    </w:p>
    <w:p w14:paraId="64D2E673" w14:textId="77777777" w:rsidR="00DA0D8F" w:rsidRDefault="00DA0D8F" w:rsidP="00DA0D8F">
      <w:pPr>
        <w:spacing w:after="0" w:line="240" w:lineRule="auto"/>
        <w:rPr>
          <w:rFonts w:ascii="Times New Roman" w:hAnsi="Times New Roman" w:cs="Times New Roman"/>
          <w:i/>
          <w:sz w:val="24"/>
          <w:szCs w:val="24"/>
        </w:rPr>
      </w:pPr>
    </w:p>
    <w:p w14:paraId="09DFA57E" w14:textId="77777777" w:rsidR="00DA0D8F" w:rsidRDefault="00DA0D8F" w:rsidP="00DA0D8F">
      <w:pPr>
        <w:spacing w:after="0" w:line="240" w:lineRule="auto"/>
        <w:rPr>
          <w:rFonts w:ascii="Times New Roman" w:hAnsi="Times New Roman" w:cs="Times New Roman"/>
          <w:i/>
          <w:sz w:val="24"/>
          <w:szCs w:val="24"/>
        </w:rPr>
      </w:pPr>
    </w:p>
    <w:p w14:paraId="63DC92D6" w14:textId="5B73C3C6" w:rsidR="00DA0D8F" w:rsidRDefault="00DA0D8F" w:rsidP="00DA0D8F">
      <w:pPr>
        <w:spacing w:after="0" w:line="240" w:lineRule="auto"/>
        <w:rPr>
          <w:rFonts w:ascii="Times New Roman" w:hAnsi="Times New Roman" w:cs="Times New Roman"/>
          <w:i/>
          <w:sz w:val="24"/>
          <w:szCs w:val="24"/>
        </w:rPr>
      </w:pPr>
      <w:r>
        <w:rPr>
          <w:rFonts w:ascii="Times New Roman" w:hAnsi="Times New Roman" w:cs="Times New Roman"/>
          <w:bCs/>
          <w:i/>
          <w:sz w:val="24"/>
          <w:szCs w:val="24"/>
        </w:rPr>
        <w:t xml:space="preserve">W </w:t>
      </w:r>
      <w:proofErr w:type="spellStart"/>
      <w:r>
        <w:rPr>
          <w:rFonts w:ascii="Times New Roman" w:hAnsi="Times New Roman" w:cs="Times New Roman"/>
          <w:bCs/>
          <w:i/>
          <w:sz w:val="24"/>
          <w:szCs w:val="24"/>
        </w:rPr>
        <w:t>Mabhaudhi</w:t>
      </w:r>
      <w:proofErr w:type="spellEnd"/>
      <w:r>
        <w:rPr>
          <w:rFonts w:ascii="Times New Roman" w:hAnsi="Times New Roman" w:cs="Times New Roman"/>
          <w:bCs/>
          <w:i/>
          <w:sz w:val="24"/>
          <w:szCs w:val="24"/>
        </w:rPr>
        <w:t xml:space="preserve"> &amp; L </w:t>
      </w:r>
      <w:proofErr w:type="spellStart"/>
      <w:r>
        <w:rPr>
          <w:rFonts w:ascii="Times New Roman" w:hAnsi="Times New Roman" w:cs="Times New Roman"/>
          <w:bCs/>
          <w:i/>
          <w:sz w:val="24"/>
          <w:szCs w:val="24"/>
        </w:rPr>
        <w:t>Masuku</w:t>
      </w:r>
      <w:proofErr w:type="spellEnd"/>
      <w:r w:rsidR="002E7ACD">
        <w:rPr>
          <w:rFonts w:ascii="Times New Roman" w:hAnsi="Times New Roman" w:cs="Times New Roman"/>
          <w:bCs/>
          <w:i/>
          <w:sz w:val="24"/>
          <w:szCs w:val="24"/>
        </w:rPr>
        <w:t>,</w:t>
      </w:r>
      <w:r>
        <w:rPr>
          <w:rFonts w:ascii="Times New Roman" w:hAnsi="Times New Roman" w:cs="Times New Roman"/>
          <w:bCs/>
          <w:i/>
          <w:sz w:val="24"/>
          <w:szCs w:val="24"/>
        </w:rPr>
        <w:t xml:space="preserve"> </w:t>
      </w:r>
      <w:r>
        <w:rPr>
          <w:rFonts w:ascii="Times New Roman" w:hAnsi="Times New Roman" w:cs="Times New Roman"/>
          <w:bCs/>
          <w:sz w:val="24"/>
          <w:szCs w:val="24"/>
        </w:rPr>
        <w:t>for</w:t>
      </w:r>
      <w:r w:rsidRPr="00E11404">
        <w:rPr>
          <w:rFonts w:ascii="Times New Roman" w:hAnsi="Times New Roman" w:cs="Times New Roman"/>
          <w:bCs/>
          <w:sz w:val="24"/>
          <w:szCs w:val="24"/>
        </w:rPr>
        <w:t xml:space="preserve"> the </w:t>
      </w:r>
      <w:r>
        <w:rPr>
          <w:rFonts w:ascii="Times New Roman" w:hAnsi="Times New Roman" w:cs="Times New Roman"/>
          <w:bCs/>
          <w:sz w:val="24"/>
          <w:szCs w:val="24"/>
        </w:rPr>
        <w:t>State</w:t>
      </w:r>
      <w:r>
        <w:rPr>
          <w:rFonts w:ascii="Times New Roman" w:hAnsi="Times New Roman" w:cs="Times New Roman"/>
          <w:i/>
          <w:sz w:val="24"/>
          <w:szCs w:val="24"/>
        </w:rPr>
        <w:t xml:space="preserve"> </w:t>
      </w:r>
    </w:p>
    <w:p w14:paraId="1FFA0133" w14:textId="65F15DC3" w:rsidR="00DA0D8F" w:rsidRDefault="00DA0D8F" w:rsidP="00DA0D8F">
      <w:pPr>
        <w:spacing w:after="0" w:line="240" w:lineRule="auto"/>
        <w:rPr>
          <w:rFonts w:ascii="Times New Roman" w:hAnsi="Times New Roman" w:cs="Times New Roman"/>
          <w:i/>
          <w:sz w:val="24"/>
          <w:szCs w:val="24"/>
        </w:rPr>
      </w:pPr>
      <w:r>
        <w:rPr>
          <w:rFonts w:ascii="Times New Roman" w:hAnsi="Times New Roman" w:cs="Times New Roman"/>
          <w:i/>
          <w:sz w:val="24"/>
          <w:szCs w:val="24"/>
        </w:rPr>
        <w:t>T Dzvetero &amp; J Koto</w:t>
      </w:r>
      <w:r w:rsidR="002E7ACD">
        <w:rPr>
          <w:rFonts w:ascii="Times New Roman" w:hAnsi="Times New Roman" w:cs="Times New Roman"/>
          <w:i/>
          <w:sz w:val="24"/>
          <w:szCs w:val="24"/>
        </w:rPr>
        <w:t>,</w:t>
      </w:r>
      <w:r>
        <w:rPr>
          <w:rFonts w:ascii="Times New Roman" w:hAnsi="Times New Roman" w:cs="Times New Roman"/>
          <w:i/>
          <w:sz w:val="24"/>
          <w:szCs w:val="24"/>
        </w:rPr>
        <w:t xml:space="preserve"> </w:t>
      </w:r>
      <w:r w:rsidRPr="00E11404">
        <w:rPr>
          <w:rFonts w:ascii="Times New Roman" w:hAnsi="Times New Roman" w:cs="Times New Roman"/>
          <w:sz w:val="24"/>
          <w:szCs w:val="24"/>
        </w:rPr>
        <w:t xml:space="preserve">for the </w:t>
      </w:r>
      <w:r>
        <w:rPr>
          <w:rFonts w:ascii="Times New Roman" w:hAnsi="Times New Roman" w:cs="Times New Roman"/>
          <w:sz w:val="24"/>
          <w:szCs w:val="24"/>
        </w:rPr>
        <w:t>1</w:t>
      </w:r>
      <w:r w:rsidRPr="00CD6C26">
        <w:rPr>
          <w:rFonts w:ascii="Times New Roman" w:hAnsi="Times New Roman" w:cs="Times New Roman"/>
          <w:sz w:val="24"/>
          <w:szCs w:val="24"/>
          <w:vertAlign w:val="superscript"/>
        </w:rPr>
        <w:t>st</w:t>
      </w:r>
      <w:r>
        <w:rPr>
          <w:rFonts w:ascii="Times New Roman" w:hAnsi="Times New Roman" w:cs="Times New Roman"/>
          <w:sz w:val="24"/>
          <w:szCs w:val="24"/>
        </w:rPr>
        <w:t xml:space="preserve"> accused </w:t>
      </w:r>
    </w:p>
    <w:p w14:paraId="550CB2C1" w14:textId="77A6F78D" w:rsidR="00DA0D8F" w:rsidRPr="00E11404" w:rsidRDefault="00DA0D8F" w:rsidP="00DA0D8F">
      <w:pPr>
        <w:spacing w:after="0" w:line="240" w:lineRule="auto"/>
        <w:rPr>
          <w:rFonts w:ascii="Times New Roman" w:hAnsi="Times New Roman" w:cs="Times New Roman"/>
          <w:sz w:val="24"/>
          <w:szCs w:val="24"/>
        </w:rPr>
      </w:pPr>
      <w:r>
        <w:rPr>
          <w:rFonts w:ascii="Times New Roman" w:hAnsi="Times New Roman" w:cs="Times New Roman"/>
          <w:i/>
          <w:sz w:val="24"/>
          <w:szCs w:val="24"/>
        </w:rPr>
        <w:t>L Madhuku, GRJ Sithole &amp; A Mugiya</w:t>
      </w:r>
      <w:r w:rsidR="002E7ACD">
        <w:rPr>
          <w:rFonts w:ascii="Times New Roman" w:hAnsi="Times New Roman" w:cs="Times New Roman"/>
          <w:i/>
          <w:sz w:val="24"/>
          <w:szCs w:val="24"/>
        </w:rPr>
        <w:t>,</w:t>
      </w:r>
      <w:r>
        <w:rPr>
          <w:rFonts w:ascii="Times New Roman" w:hAnsi="Times New Roman" w:cs="Times New Roman"/>
          <w:i/>
          <w:sz w:val="24"/>
          <w:szCs w:val="24"/>
        </w:rPr>
        <w:t xml:space="preserve"> </w:t>
      </w:r>
      <w:r w:rsidRPr="00E11404">
        <w:rPr>
          <w:rFonts w:ascii="Times New Roman" w:hAnsi="Times New Roman" w:cs="Times New Roman"/>
          <w:sz w:val="24"/>
          <w:szCs w:val="24"/>
        </w:rPr>
        <w:t>for the 2</w:t>
      </w:r>
      <w:r w:rsidRPr="00E11404">
        <w:rPr>
          <w:rFonts w:ascii="Times New Roman" w:hAnsi="Times New Roman" w:cs="Times New Roman"/>
          <w:sz w:val="24"/>
          <w:szCs w:val="24"/>
          <w:vertAlign w:val="superscript"/>
        </w:rPr>
        <w:t>nd</w:t>
      </w:r>
      <w:r w:rsidRPr="00E11404">
        <w:rPr>
          <w:rFonts w:ascii="Times New Roman" w:hAnsi="Times New Roman" w:cs="Times New Roman"/>
          <w:sz w:val="24"/>
          <w:szCs w:val="24"/>
        </w:rPr>
        <w:t xml:space="preserve"> </w:t>
      </w:r>
      <w:r>
        <w:rPr>
          <w:rFonts w:ascii="Times New Roman" w:hAnsi="Times New Roman" w:cs="Times New Roman"/>
          <w:sz w:val="24"/>
          <w:szCs w:val="24"/>
        </w:rPr>
        <w:t>accused</w:t>
      </w:r>
    </w:p>
    <w:p w14:paraId="63327CEA" w14:textId="77777777" w:rsidR="00DA0D8F" w:rsidRPr="00E11404" w:rsidRDefault="00DA0D8F" w:rsidP="00DA0D8F">
      <w:pPr>
        <w:spacing w:after="0" w:line="240" w:lineRule="auto"/>
        <w:rPr>
          <w:rFonts w:ascii="Times New Roman" w:hAnsi="Times New Roman" w:cs="Times New Roman"/>
          <w:bCs/>
          <w:sz w:val="24"/>
          <w:szCs w:val="24"/>
        </w:rPr>
      </w:pPr>
    </w:p>
    <w:p w14:paraId="23AE78FA" w14:textId="77777777" w:rsidR="00AF6698" w:rsidRDefault="00AF6698" w:rsidP="00AF6698">
      <w:pPr>
        <w:spacing w:after="0" w:line="360" w:lineRule="auto"/>
        <w:jc w:val="both"/>
        <w:rPr>
          <w:rFonts w:ascii="Times New Roman" w:hAnsi="Times New Roman" w:cs="Times New Roman"/>
          <w:b/>
          <w:bCs/>
          <w:sz w:val="24"/>
          <w:szCs w:val="24"/>
        </w:rPr>
      </w:pPr>
    </w:p>
    <w:p w14:paraId="56A789C6" w14:textId="35C531F9" w:rsidR="00DF14DD" w:rsidRPr="00E1721D" w:rsidRDefault="00DA0D8F" w:rsidP="00DF14DD">
      <w:pPr>
        <w:spacing w:after="0" w:line="360" w:lineRule="auto"/>
        <w:ind w:firstLine="720"/>
        <w:jc w:val="both"/>
        <w:rPr>
          <w:rFonts w:ascii="Times New Roman" w:hAnsi="Times New Roman" w:cs="Times New Roman"/>
          <w:color w:val="000000"/>
          <w:kern w:val="0"/>
          <w:sz w:val="24"/>
          <w:szCs w:val="24"/>
        </w:rPr>
      </w:pPr>
      <w:r w:rsidRPr="00911DC1">
        <w:rPr>
          <w:rFonts w:ascii="Times New Roman" w:hAnsi="Times New Roman" w:cs="Times New Roman"/>
          <w:sz w:val="24"/>
          <w:szCs w:val="24"/>
        </w:rPr>
        <w:t xml:space="preserve">KWENDA J: </w:t>
      </w:r>
      <w:r w:rsidR="00094B57">
        <w:rPr>
          <w:rFonts w:ascii="Times New Roman" w:hAnsi="Times New Roman" w:cs="Times New Roman"/>
          <w:sz w:val="24"/>
          <w:szCs w:val="24"/>
        </w:rPr>
        <w:t xml:space="preserve">The applicants filed separate applications for leave to appeal against both conviction and sentence. This judgement disposes of both applications which are opposed by the state. </w:t>
      </w:r>
    </w:p>
    <w:p w14:paraId="0FDB4A15" w14:textId="0E538AB6" w:rsidR="00F058EE" w:rsidRDefault="005C32DF" w:rsidP="00F058EE">
      <w:pPr>
        <w:spacing w:after="0" w:line="360" w:lineRule="auto"/>
        <w:ind w:firstLine="720"/>
        <w:jc w:val="both"/>
        <w:rPr>
          <w:rFonts w:ascii="Times New Roman" w:hAnsi="Times New Roman" w:cs="Times New Roman"/>
          <w:color w:val="000000"/>
          <w:kern w:val="0"/>
          <w:sz w:val="24"/>
          <w:szCs w:val="24"/>
        </w:rPr>
      </w:pPr>
      <w:r>
        <w:rPr>
          <w:rFonts w:ascii="Times New Roman" w:hAnsi="Times New Roman" w:cs="Times New Roman"/>
          <w:sz w:val="24"/>
          <w:szCs w:val="24"/>
        </w:rPr>
        <w:t xml:space="preserve"> </w:t>
      </w:r>
      <w:r w:rsidR="009804F1">
        <w:rPr>
          <w:rFonts w:ascii="Times New Roman" w:hAnsi="Times New Roman" w:cs="Times New Roman"/>
          <w:sz w:val="24"/>
          <w:szCs w:val="24"/>
        </w:rPr>
        <w:t>The applicants were convicted and sentenced at a joint trial which concluded on the 8</w:t>
      </w:r>
      <w:r w:rsidR="009804F1" w:rsidRPr="009804F1">
        <w:rPr>
          <w:rFonts w:ascii="Times New Roman" w:hAnsi="Times New Roman" w:cs="Times New Roman"/>
          <w:sz w:val="24"/>
          <w:szCs w:val="24"/>
          <w:vertAlign w:val="superscript"/>
        </w:rPr>
        <w:t>th</w:t>
      </w:r>
      <w:r w:rsidR="009804F1">
        <w:rPr>
          <w:rFonts w:ascii="Times New Roman" w:hAnsi="Times New Roman" w:cs="Times New Roman"/>
          <w:sz w:val="24"/>
          <w:szCs w:val="24"/>
        </w:rPr>
        <w:t xml:space="preserve"> of December 2025.</w:t>
      </w:r>
      <w:r w:rsidR="00DF14DD">
        <w:rPr>
          <w:rFonts w:ascii="Times New Roman" w:hAnsi="Times New Roman" w:cs="Times New Roman"/>
          <w:sz w:val="24"/>
          <w:szCs w:val="24"/>
        </w:rPr>
        <w:t xml:space="preserve"> In terms of s 44</w:t>
      </w:r>
      <w:r w:rsidR="00F058EE" w:rsidRPr="00E1721D">
        <w:rPr>
          <w:rFonts w:ascii="Times New Roman" w:hAnsi="Times New Roman" w:cs="Times New Roman"/>
          <w:color w:val="000000"/>
          <w:kern w:val="0"/>
          <w:sz w:val="24"/>
          <w:szCs w:val="24"/>
        </w:rPr>
        <w:t xml:space="preserve"> of the High Court Act </w:t>
      </w:r>
      <w:r w:rsidR="00F058EE" w:rsidRPr="00D47CE8">
        <w:rPr>
          <w:rFonts w:ascii="Times New Roman" w:hAnsi="Times New Roman" w:cs="Times New Roman"/>
          <w:color w:val="000000"/>
          <w:kern w:val="0"/>
          <w:sz w:val="24"/>
          <w:szCs w:val="24"/>
        </w:rPr>
        <w:t>[</w:t>
      </w:r>
      <w:r w:rsidR="00F058EE" w:rsidRPr="00E1721D">
        <w:rPr>
          <w:rFonts w:ascii="Times New Roman" w:hAnsi="Times New Roman" w:cs="Times New Roman"/>
          <w:i/>
          <w:iCs/>
          <w:color w:val="000000"/>
          <w:kern w:val="0"/>
          <w:sz w:val="24"/>
          <w:szCs w:val="24"/>
        </w:rPr>
        <w:t>Chapter 7:06</w:t>
      </w:r>
      <w:r w:rsidR="00F058EE" w:rsidRPr="00D47CE8">
        <w:rPr>
          <w:rFonts w:ascii="Times New Roman" w:hAnsi="Times New Roman" w:cs="Times New Roman"/>
          <w:color w:val="000000"/>
          <w:kern w:val="0"/>
          <w:sz w:val="24"/>
          <w:szCs w:val="24"/>
        </w:rPr>
        <w:t>]</w:t>
      </w:r>
      <w:r w:rsidR="00F058EE">
        <w:rPr>
          <w:rFonts w:ascii="Times New Roman" w:hAnsi="Times New Roman" w:cs="Times New Roman"/>
          <w:i/>
          <w:iCs/>
          <w:color w:val="000000"/>
          <w:kern w:val="0"/>
          <w:sz w:val="24"/>
          <w:szCs w:val="24"/>
        </w:rPr>
        <w:t xml:space="preserve"> </w:t>
      </w:r>
      <w:r w:rsidR="00F058EE" w:rsidRPr="00E1721D">
        <w:rPr>
          <w:rFonts w:ascii="Times New Roman" w:hAnsi="Times New Roman" w:cs="Times New Roman"/>
          <w:color w:val="000000"/>
          <w:kern w:val="0"/>
          <w:sz w:val="24"/>
          <w:szCs w:val="24"/>
        </w:rPr>
        <w:t xml:space="preserve">a person convicted </w:t>
      </w:r>
      <w:r w:rsidR="00DF14DD">
        <w:rPr>
          <w:rFonts w:ascii="Times New Roman" w:hAnsi="Times New Roman" w:cs="Times New Roman"/>
          <w:color w:val="000000"/>
          <w:kern w:val="0"/>
          <w:sz w:val="24"/>
          <w:szCs w:val="24"/>
        </w:rPr>
        <w:t>at</w:t>
      </w:r>
      <w:r w:rsidR="00F058EE" w:rsidRPr="00E1721D">
        <w:rPr>
          <w:rFonts w:ascii="Times New Roman" w:hAnsi="Times New Roman" w:cs="Times New Roman"/>
          <w:color w:val="000000"/>
          <w:kern w:val="0"/>
          <w:sz w:val="24"/>
          <w:szCs w:val="24"/>
        </w:rPr>
        <w:t xml:space="preserve"> a criminal trial held by the High Court may</w:t>
      </w:r>
      <w:r w:rsidR="00DF14DD">
        <w:rPr>
          <w:rFonts w:ascii="Times New Roman" w:hAnsi="Times New Roman" w:cs="Times New Roman"/>
          <w:color w:val="000000"/>
          <w:kern w:val="0"/>
          <w:sz w:val="24"/>
          <w:szCs w:val="24"/>
        </w:rPr>
        <w:t xml:space="preserve"> appeal to the Supreme Court against conviction and sentence</w:t>
      </w:r>
      <w:r w:rsidR="00F058EE" w:rsidRPr="00E1721D">
        <w:rPr>
          <w:rFonts w:ascii="Times New Roman" w:hAnsi="Times New Roman" w:cs="Times New Roman"/>
          <w:color w:val="000000"/>
          <w:kern w:val="0"/>
          <w:sz w:val="24"/>
          <w:szCs w:val="24"/>
        </w:rPr>
        <w:t xml:space="preserve">, </w:t>
      </w:r>
      <w:r w:rsidR="00DF14DD">
        <w:rPr>
          <w:rFonts w:ascii="Times New Roman" w:hAnsi="Times New Roman" w:cs="Times New Roman"/>
          <w:color w:val="000000"/>
          <w:kern w:val="0"/>
          <w:sz w:val="24"/>
          <w:szCs w:val="24"/>
        </w:rPr>
        <w:t>but requires th</w:t>
      </w:r>
      <w:r w:rsidR="00F058EE" w:rsidRPr="00E1721D">
        <w:rPr>
          <w:rFonts w:ascii="Times New Roman" w:hAnsi="Times New Roman" w:cs="Times New Roman"/>
          <w:color w:val="000000"/>
          <w:kern w:val="0"/>
          <w:sz w:val="24"/>
          <w:szCs w:val="24"/>
        </w:rPr>
        <w:t xml:space="preserve">e leave of a judge </w:t>
      </w:r>
      <w:r w:rsidR="00DF14DD">
        <w:rPr>
          <w:rFonts w:ascii="Times New Roman" w:hAnsi="Times New Roman" w:cs="Times New Roman"/>
          <w:color w:val="000000"/>
          <w:kern w:val="0"/>
          <w:sz w:val="24"/>
          <w:szCs w:val="24"/>
        </w:rPr>
        <w:t xml:space="preserve">to appeal </w:t>
      </w:r>
      <w:r w:rsidR="00F058EE" w:rsidRPr="00E1721D">
        <w:rPr>
          <w:rFonts w:ascii="Times New Roman" w:hAnsi="Times New Roman" w:cs="Times New Roman"/>
          <w:color w:val="000000"/>
          <w:kern w:val="0"/>
          <w:sz w:val="24"/>
          <w:szCs w:val="24"/>
        </w:rPr>
        <w:t xml:space="preserve">against conviction </w:t>
      </w:r>
      <w:r w:rsidR="00094B57">
        <w:rPr>
          <w:rFonts w:ascii="Times New Roman" w:hAnsi="Times New Roman" w:cs="Times New Roman"/>
          <w:color w:val="000000"/>
          <w:kern w:val="0"/>
          <w:sz w:val="24"/>
          <w:szCs w:val="24"/>
        </w:rPr>
        <w:t xml:space="preserve">if the appeal is based </w:t>
      </w:r>
      <w:r w:rsidR="00F058EE" w:rsidRPr="00E1721D">
        <w:rPr>
          <w:rFonts w:ascii="Times New Roman" w:hAnsi="Times New Roman" w:cs="Times New Roman"/>
          <w:color w:val="000000"/>
          <w:kern w:val="0"/>
          <w:sz w:val="24"/>
          <w:szCs w:val="24"/>
        </w:rPr>
        <w:t>on any ground of appeal which involves a question of fact alone or a question of mixed law and fact.</w:t>
      </w:r>
      <w:r w:rsidR="00F058EE" w:rsidRPr="00E1721D">
        <w:rPr>
          <w:rFonts w:ascii="Times New Roman" w:hAnsi="Times New Roman" w:cs="Times New Roman"/>
          <w:color w:val="000000"/>
          <w:kern w:val="0"/>
        </w:rPr>
        <w:t xml:space="preserve"> The procedure </w:t>
      </w:r>
      <w:r w:rsidR="00DF14DD">
        <w:rPr>
          <w:rFonts w:ascii="Times New Roman" w:hAnsi="Times New Roman" w:cs="Times New Roman"/>
          <w:color w:val="000000"/>
          <w:kern w:val="0"/>
        </w:rPr>
        <w:t xml:space="preserve">of applying for leave </w:t>
      </w:r>
      <w:r w:rsidR="00F058EE" w:rsidRPr="00E1721D">
        <w:rPr>
          <w:rFonts w:ascii="Times New Roman" w:hAnsi="Times New Roman" w:cs="Times New Roman"/>
          <w:color w:val="000000"/>
          <w:kern w:val="0"/>
        </w:rPr>
        <w:t>is set out in r</w:t>
      </w:r>
      <w:r w:rsidR="00F058EE">
        <w:rPr>
          <w:rFonts w:ascii="Times New Roman" w:hAnsi="Times New Roman" w:cs="Times New Roman"/>
          <w:color w:val="000000"/>
          <w:kern w:val="0"/>
        </w:rPr>
        <w:t xml:space="preserve"> </w:t>
      </w:r>
      <w:r w:rsidR="00F058EE" w:rsidRPr="00E1721D">
        <w:rPr>
          <w:rFonts w:ascii="Times New Roman" w:hAnsi="Times New Roman" w:cs="Times New Roman"/>
          <w:color w:val="000000"/>
          <w:kern w:val="0"/>
          <w:sz w:val="24"/>
          <w:szCs w:val="24"/>
        </w:rPr>
        <w:t xml:space="preserve">94 of the High Court Rules, 2021.The applicants intended </w:t>
      </w:r>
      <w:r w:rsidR="001D1038">
        <w:rPr>
          <w:rFonts w:ascii="Times New Roman" w:hAnsi="Times New Roman" w:cs="Times New Roman"/>
          <w:color w:val="000000"/>
          <w:kern w:val="0"/>
          <w:sz w:val="24"/>
          <w:szCs w:val="24"/>
        </w:rPr>
        <w:t xml:space="preserve">to </w:t>
      </w:r>
      <w:r w:rsidR="00F058EE" w:rsidRPr="00E1721D">
        <w:rPr>
          <w:rFonts w:ascii="Times New Roman" w:hAnsi="Times New Roman" w:cs="Times New Roman"/>
          <w:color w:val="000000"/>
          <w:kern w:val="0"/>
          <w:sz w:val="24"/>
          <w:szCs w:val="24"/>
        </w:rPr>
        <w:t xml:space="preserve">make </w:t>
      </w:r>
      <w:r w:rsidR="001D1038">
        <w:rPr>
          <w:rFonts w:ascii="Times New Roman" w:hAnsi="Times New Roman" w:cs="Times New Roman"/>
          <w:color w:val="000000"/>
          <w:kern w:val="0"/>
          <w:sz w:val="24"/>
          <w:szCs w:val="24"/>
        </w:rPr>
        <w:t>oral</w:t>
      </w:r>
      <w:r w:rsidR="00F058EE" w:rsidRPr="00E1721D">
        <w:rPr>
          <w:rFonts w:ascii="Times New Roman" w:hAnsi="Times New Roman" w:cs="Times New Roman"/>
          <w:color w:val="000000"/>
          <w:kern w:val="0"/>
          <w:sz w:val="24"/>
          <w:szCs w:val="24"/>
        </w:rPr>
        <w:t xml:space="preserve"> applications</w:t>
      </w:r>
      <w:r w:rsidR="00F058EE" w:rsidRPr="00E1721D">
        <w:rPr>
          <w:rFonts w:ascii="Times New Roman" w:hAnsi="Times New Roman" w:cs="Times New Roman"/>
          <w:i/>
          <w:iCs/>
          <w:color w:val="000000"/>
          <w:kern w:val="0"/>
          <w:sz w:val="24"/>
          <w:szCs w:val="24"/>
        </w:rPr>
        <w:t xml:space="preserve"> </w:t>
      </w:r>
      <w:r w:rsidR="00F058EE" w:rsidRPr="00E1721D">
        <w:rPr>
          <w:rFonts w:ascii="Times New Roman" w:hAnsi="Times New Roman" w:cs="Times New Roman"/>
          <w:color w:val="000000"/>
          <w:kern w:val="0"/>
          <w:sz w:val="24"/>
          <w:szCs w:val="24"/>
        </w:rPr>
        <w:t xml:space="preserve"> immediately after sentence was passed </w:t>
      </w:r>
      <w:r w:rsidR="00DF14DD">
        <w:rPr>
          <w:rFonts w:ascii="Times New Roman" w:hAnsi="Times New Roman" w:cs="Times New Roman"/>
          <w:color w:val="000000"/>
          <w:kern w:val="0"/>
          <w:sz w:val="24"/>
          <w:szCs w:val="24"/>
        </w:rPr>
        <w:t>on the 8</w:t>
      </w:r>
      <w:r w:rsidR="00DF14DD" w:rsidRPr="00DF14DD">
        <w:rPr>
          <w:rFonts w:ascii="Times New Roman" w:hAnsi="Times New Roman" w:cs="Times New Roman"/>
          <w:color w:val="000000"/>
          <w:kern w:val="0"/>
          <w:sz w:val="24"/>
          <w:szCs w:val="24"/>
          <w:vertAlign w:val="superscript"/>
        </w:rPr>
        <w:t>th</w:t>
      </w:r>
      <w:r w:rsidR="00DF14DD">
        <w:rPr>
          <w:rFonts w:ascii="Times New Roman" w:hAnsi="Times New Roman" w:cs="Times New Roman"/>
          <w:color w:val="000000"/>
          <w:kern w:val="0"/>
          <w:sz w:val="24"/>
          <w:szCs w:val="24"/>
        </w:rPr>
        <w:t xml:space="preserve"> December 2025 </w:t>
      </w:r>
      <w:r w:rsidR="00F058EE" w:rsidRPr="00E1721D">
        <w:rPr>
          <w:rFonts w:ascii="Times New Roman" w:hAnsi="Times New Roman" w:cs="Times New Roman"/>
          <w:color w:val="000000"/>
          <w:kern w:val="0"/>
          <w:sz w:val="24"/>
          <w:szCs w:val="24"/>
        </w:rPr>
        <w:t>in terms of r94 (1)(a) of the High Court rules but I directed them to proceed in terms of r94 (2) and make the applications in writing and file same  with the registrar within twelve days of the date of the sentence. I directed th</w:t>
      </w:r>
      <w:r w:rsidR="00DF14DD">
        <w:rPr>
          <w:rFonts w:ascii="Times New Roman" w:hAnsi="Times New Roman" w:cs="Times New Roman"/>
          <w:color w:val="000000"/>
          <w:kern w:val="0"/>
          <w:sz w:val="24"/>
          <w:szCs w:val="24"/>
        </w:rPr>
        <w:t xml:space="preserve">at the rules of this court would apply to the </w:t>
      </w:r>
      <w:r w:rsidR="00F058EE" w:rsidRPr="00E1721D">
        <w:rPr>
          <w:rFonts w:ascii="Times New Roman" w:hAnsi="Times New Roman" w:cs="Times New Roman"/>
          <w:color w:val="000000"/>
          <w:kern w:val="0"/>
          <w:sz w:val="24"/>
          <w:szCs w:val="24"/>
        </w:rPr>
        <w:t xml:space="preserve">service </w:t>
      </w:r>
      <w:r w:rsidR="00DF14DD">
        <w:rPr>
          <w:rFonts w:ascii="Times New Roman" w:hAnsi="Times New Roman" w:cs="Times New Roman"/>
          <w:color w:val="000000"/>
          <w:kern w:val="0"/>
          <w:sz w:val="24"/>
          <w:szCs w:val="24"/>
        </w:rPr>
        <w:t xml:space="preserve">of the applications </w:t>
      </w:r>
      <w:r w:rsidR="00F058EE" w:rsidRPr="00E1721D">
        <w:rPr>
          <w:rFonts w:ascii="Times New Roman" w:hAnsi="Times New Roman" w:cs="Times New Roman"/>
          <w:color w:val="000000"/>
          <w:kern w:val="0"/>
          <w:sz w:val="24"/>
          <w:szCs w:val="24"/>
        </w:rPr>
        <w:t xml:space="preserve">and filing of </w:t>
      </w:r>
      <w:r w:rsidR="00DF14DD">
        <w:rPr>
          <w:rFonts w:ascii="Times New Roman" w:hAnsi="Times New Roman" w:cs="Times New Roman"/>
          <w:color w:val="000000"/>
          <w:kern w:val="0"/>
          <w:sz w:val="24"/>
          <w:szCs w:val="24"/>
        </w:rPr>
        <w:t xml:space="preserve">subsequent </w:t>
      </w:r>
      <w:r w:rsidR="00F058EE" w:rsidRPr="00E1721D">
        <w:rPr>
          <w:rFonts w:ascii="Times New Roman" w:hAnsi="Times New Roman" w:cs="Times New Roman"/>
          <w:color w:val="000000"/>
          <w:kern w:val="0"/>
          <w:sz w:val="24"/>
          <w:szCs w:val="24"/>
        </w:rPr>
        <w:t xml:space="preserve">papers. </w:t>
      </w:r>
    </w:p>
    <w:p w14:paraId="3FAD96FB" w14:textId="5619D7E2" w:rsidR="00F058EE" w:rsidRPr="00E1721D" w:rsidRDefault="00F058EE" w:rsidP="00F058EE">
      <w:pPr>
        <w:autoSpaceDE w:val="0"/>
        <w:autoSpaceDN w:val="0"/>
        <w:adjustRightInd w:val="0"/>
        <w:spacing w:after="0" w:line="360" w:lineRule="auto"/>
        <w:ind w:firstLine="720"/>
        <w:jc w:val="both"/>
        <w:rPr>
          <w:rFonts w:ascii="Times New Roman" w:hAnsi="Times New Roman" w:cs="Times New Roman"/>
          <w:color w:val="000000"/>
          <w:kern w:val="0"/>
          <w:sz w:val="24"/>
          <w:szCs w:val="24"/>
        </w:rPr>
      </w:pPr>
      <w:r w:rsidRPr="00E1721D">
        <w:rPr>
          <w:rFonts w:ascii="Times New Roman" w:hAnsi="Times New Roman" w:cs="Times New Roman"/>
          <w:color w:val="000000"/>
          <w:kern w:val="0"/>
          <w:sz w:val="24"/>
          <w:szCs w:val="24"/>
        </w:rPr>
        <w:t>The Registrar placed the opposed matte</w:t>
      </w:r>
      <w:r>
        <w:rPr>
          <w:rFonts w:ascii="Times New Roman" w:hAnsi="Times New Roman" w:cs="Times New Roman"/>
          <w:color w:val="000000"/>
          <w:kern w:val="0"/>
          <w:sz w:val="24"/>
          <w:szCs w:val="24"/>
        </w:rPr>
        <w:t>r</w:t>
      </w:r>
      <w:r w:rsidRPr="00E1721D">
        <w:rPr>
          <w:rFonts w:ascii="Times New Roman" w:hAnsi="Times New Roman" w:cs="Times New Roman"/>
          <w:color w:val="000000"/>
          <w:kern w:val="0"/>
          <w:sz w:val="24"/>
          <w:szCs w:val="24"/>
        </w:rPr>
        <w:t xml:space="preserve">s before </w:t>
      </w:r>
      <w:r>
        <w:rPr>
          <w:rFonts w:ascii="Times New Roman" w:hAnsi="Times New Roman" w:cs="Times New Roman"/>
          <w:color w:val="000000"/>
          <w:kern w:val="0"/>
          <w:sz w:val="24"/>
          <w:szCs w:val="24"/>
        </w:rPr>
        <w:t xml:space="preserve">me, in </w:t>
      </w:r>
      <w:r w:rsidR="00DF14DD" w:rsidRPr="00E1721D">
        <w:rPr>
          <w:rFonts w:ascii="Times New Roman" w:hAnsi="Times New Roman" w:cs="Times New Roman"/>
          <w:color w:val="000000"/>
          <w:kern w:val="0"/>
          <w:sz w:val="24"/>
          <w:szCs w:val="24"/>
        </w:rPr>
        <w:t>chambers.</w:t>
      </w:r>
      <w:r w:rsidR="00DF14DD">
        <w:rPr>
          <w:rFonts w:ascii="Times New Roman" w:hAnsi="Times New Roman" w:cs="Times New Roman"/>
          <w:color w:val="000000"/>
          <w:kern w:val="0"/>
          <w:sz w:val="24"/>
          <w:szCs w:val="24"/>
        </w:rPr>
        <w:t xml:space="preserve"> I</w:t>
      </w:r>
      <w:r>
        <w:rPr>
          <w:rFonts w:ascii="Times New Roman" w:hAnsi="Times New Roman" w:cs="Times New Roman"/>
          <w:color w:val="000000"/>
          <w:kern w:val="0"/>
          <w:sz w:val="24"/>
          <w:szCs w:val="24"/>
        </w:rPr>
        <w:t xml:space="preserve"> invited th</w:t>
      </w:r>
      <w:r w:rsidR="001D1038">
        <w:rPr>
          <w:rFonts w:ascii="Times New Roman" w:hAnsi="Times New Roman" w:cs="Times New Roman"/>
          <w:color w:val="000000"/>
          <w:kern w:val="0"/>
          <w:sz w:val="24"/>
          <w:szCs w:val="24"/>
        </w:rPr>
        <w:t>e</w:t>
      </w:r>
      <w:r>
        <w:rPr>
          <w:rFonts w:ascii="Times New Roman" w:hAnsi="Times New Roman" w:cs="Times New Roman"/>
          <w:color w:val="000000"/>
          <w:kern w:val="0"/>
          <w:sz w:val="24"/>
          <w:szCs w:val="24"/>
        </w:rPr>
        <w:t xml:space="preserve"> parties to appear </w:t>
      </w:r>
      <w:r w:rsidRPr="00E1721D">
        <w:rPr>
          <w:rFonts w:ascii="Times New Roman" w:hAnsi="Times New Roman" w:cs="Times New Roman"/>
          <w:color w:val="000000"/>
          <w:kern w:val="0"/>
          <w:sz w:val="24"/>
          <w:szCs w:val="24"/>
        </w:rPr>
        <w:t>before me</w:t>
      </w:r>
      <w:r>
        <w:rPr>
          <w:rFonts w:ascii="Times New Roman" w:hAnsi="Times New Roman" w:cs="Times New Roman"/>
          <w:color w:val="000000"/>
          <w:kern w:val="0"/>
          <w:sz w:val="24"/>
          <w:szCs w:val="24"/>
        </w:rPr>
        <w:t>, in court</w:t>
      </w:r>
      <w:r w:rsidR="00DF14DD">
        <w:rPr>
          <w:rFonts w:ascii="Times New Roman" w:hAnsi="Times New Roman" w:cs="Times New Roman"/>
          <w:color w:val="000000"/>
          <w:kern w:val="0"/>
          <w:sz w:val="24"/>
          <w:szCs w:val="24"/>
        </w:rPr>
        <w:t xml:space="preserve">, just in case they had oral submissions to make. At the sitting, </w:t>
      </w:r>
      <w:r w:rsidR="00DF14DD">
        <w:rPr>
          <w:rFonts w:ascii="Times New Roman" w:hAnsi="Times New Roman" w:cs="Times New Roman"/>
          <w:color w:val="000000"/>
          <w:kern w:val="0"/>
          <w:sz w:val="24"/>
          <w:szCs w:val="24"/>
        </w:rPr>
        <w:lastRenderedPageBreak/>
        <w:t>the parties agreed t</w:t>
      </w:r>
      <w:r w:rsidRPr="00E1721D">
        <w:rPr>
          <w:rFonts w:ascii="Times New Roman" w:hAnsi="Times New Roman" w:cs="Times New Roman"/>
          <w:color w:val="000000"/>
          <w:kern w:val="0"/>
          <w:sz w:val="24"/>
          <w:szCs w:val="24"/>
        </w:rPr>
        <w:t xml:space="preserve">hat I could </w:t>
      </w:r>
      <w:r>
        <w:rPr>
          <w:rFonts w:ascii="Times New Roman" w:hAnsi="Times New Roman" w:cs="Times New Roman"/>
          <w:color w:val="000000"/>
          <w:kern w:val="0"/>
          <w:sz w:val="24"/>
          <w:szCs w:val="24"/>
        </w:rPr>
        <w:t xml:space="preserve">exercise the powers given in the rules to </w:t>
      </w:r>
      <w:r w:rsidRPr="00E1721D">
        <w:rPr>
          <w:rFonts w:ascii="Times New Roman" w:hAnsi="Times New Roman" w:cs="Times New Roman"/>
          <w:color w:val="000000"/>
          <w:kern w:val="0"/>
          <w:sz w:val="24"/>
          <w:szCs w:val="24"/>
        </w:rPr>
        <w:t>grant or refuse the application</w:t>
      </w:r>
      <w:r>
        <w:rPr>
          <w:rFonts w:ascii="Times New Roman" w:hAnsi="Times New Roman" w:cs="Times New Roman"/>
          <w:color w:val="000000"/>
          <w:kern w:val="0"/>
          <w:sz w:val="24"/>
          <w:szCs w:val="24"/>
        </w:rPr>
        <w:t>s</w:t>
      </w:r>
      <w:r w:rsidRPr="00E1721D">
        <w:rPr>
          <w:rFonts w:ascii="Times New Roman" w:hAnsi="Times New Roman" w:cs="Times New Roman"/>
          <w:color w:val="000000"/>
          <w:kern w:val="0"/>
          <w:sz w:val="24"/>
          <w:szCs w:val="24"/>
        </w:rPr>
        <w:t xml:space="preserve"> on the papers before me</w:t>
      </w:r>
      <w:r w:rsidR="00DF14DD">
        <w:rPr>
          <w:rFonts w:ascii="Times New Roman" w:hAnsi="Times New Roman" w:cs="Times New Roman"/>
          <w:color w:val="000000"/>
          <w:kern w:val="0"/>
          <w:sz w:val="24"/>
          <w:szCs w:val="24"/>
        </w:rPr>
        <w:t>,</w:t>
      </w:r>
      <w:r w:rsidRPr="00E1721D">
        <w:rPr>
          <w:rFonts w:ascii="Times New Roman" w:hAnsi="Times New Roman" w:cs="Times New Roman"/>
          <w:color w:val="000000"/>
          <w:kern w:val="0"/>
          <w:sz w:val="24"/>
          <w:szCs w:val="24"/>
        </w:rPr>
        <w:t xml:space="preserve"> as </w:t>
      </w:r>
      <w:r>
        <w:rPr>
          <w:rFonts w:ascii="Times New Roman" w:hAnsi="Times New Roman" w:cs="Times New Roman"/>
          <w:color w:val="000000"/>
          <w:kern w:val="0"/>
          <w:sz w:val="24"/>
          <w:szCs w:val="24"/>
        </w:rPr>
        <w:t>I found</w:t>
      </w:r>
      <w:r w:rsidRPr="00E1721D">
        <w:rPr>
          <w:rFonts w:ascii="Times New Roman" w:hAnsi="Times New Roman" w:cs="Times New Roman"/>
          <w:color w:val="000000"/>
          <w:kern w:val="0"/>
          <w:sz w:val="24"/>
          <w:szCs w:val="24"/>
        </w:rPr>
        <w:t xml:space="preserve"> fit.</w:t>
      </w:r>
    </w:p>
    <w:p w14:paraId="4450719B" w14:textId="70CDC9C5" w:rsidR="00F058EE" w:rsidRDefault="00F058EE" w:rsidP="00666FDE">
      <w:pPr>
        <w:autoSpaceDE w:val="0"/>
        <w:autoSpaceDN w:val="0"/>
        <w:adjustRightInd w:val="0"/>
        <w:spacing w:after="0" w:line="360" w:lineRule="auto"/>
        <w:ind w:firstLine="720"/>
        <w:jc w:val="both"/>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In an application for leave to appeal</w:t>
      </w:r>
      <w:r w:rsidR="00DF14DD">
        <w:rPr>
          <w:rFonts w:ascii="Times New Roman" w:hAnsi="Times New Roman" w:cs="Times New Roman"/>
          <w:color w:val="000000"/>
          <w:kern w:val="0"/>
          <w:sz w:val="24"/>
          <w:szCs w:val="24"/>
        </w:rPr>
        <w:t>,</w:t>
      </w:r>
      <w:r>
        <w:rPr>
          <w:rFonts w:ascii="Times New Roman" w:hAnsi="Times New Roman" w:cs="Times New Roman"/>
          <w:color w:val="000000"/>
          <w:kern w:val="0"/>
          <w:sz w:val="24"/>
          <w:szCs w:val="24"/>
        </w:rPr>
        <w:t xml:space="preserve"> the decision whether to grant leave to appeal depends on the prospects of success. If the prospects are reasonable, the application should be granted; otherwise, it should be refused. I</w:t>
      </w:r>
      <w:r w:rsidR="00DC6C9D">
        <w:rPr>
          <w:rFonts w:ascii="Times New Roman" w:hAnsi="Times New Roman" w:cs="Times New Roman"/>
          <w:color w:val="000000"/>
          <w:kern w:val="0"/>
          <w:sz w:val="24"/>
          <w:szCs w:val="24"/>
        </w:rPr>
        <w:t xml:space="preserve">n order to succeed, it is not enough for the applicant </w:t>
      </w:r>
      <w:r>
        <w:rPr>
          <w:rFonts w:ascii="Times New Roman" w:hAnsi="Times New Roman" w:cs="Times New Roman"/>
          <w:color w:val="000000"/>
          <w:kern w:val="0"/>
          <w:sz w:val="24"/>
          <w:szCs w:val="24"/>
        </w:rPr>
        <w:t>to make out an arguable case, for there are very few cases which are not arguable in the wide sense of the word. Some authorities in South Africa seemed to regard there being a reasonable prospect of success if the case is arguable. It is clear</w:t>
      </w:r>
      <w:r w:rsidR="00666FDE">
        <w:rPr>
          <w:rFonts w:ascii="Times New Roman" w:hAnsi="Times New Roman" w:cs="Times New Roman"/>
          <w:color w:val="000000"/>
          <w:kern w:val="0"/>
          <w:sz w:val="24"/>
          <w:szCs w:val="24"/>
        </w:rPr>
        <w:t>,</w:t>
      </w:r>
      <w:r>
        <w:rPr>
          <w:rFonts w:ascii="Times New Roman" w:hAnsi="Times New Roman" w:cs="Times New Roman"/>
          <w:color w:val="000000"/>
          <w:kern w:val="0"/>
          <w:sz w:val="24"/>
          <w:szCs w:val="24"/>
        </w:rPr>
        <w:t xml:space="preserve"> however</w:t>
      </w:r>
      <w:r w:rsidR="00666FDE">
        <w:rPr>
          <w:rFonts w:ascii="Times New Roman" w:hAnsi="Times New Roman" w:cs="Times New Roman"/>
          <w:color w:val="000000"/>
          <w:kern w:val="0"/>
          <w:sz w:val="24"/>
          <w:szCs w:val="24"/>
        </w:rPr>
        <w:t>,</w:t>
      </w:r>
      <w:r>
        <w:rPr>
          <w:rFonts w:ascii="Times New Roman" w:hAnsi="Times New Roman" w:cs="Times New Roman"/>
          <w:color w:val="000000"/>
          <w:kern w:val="0"/>
          <w:sz w:val="24"/>
          <w:szCs w:val="24"/>
        </w:rPr>
        <w:t xml:space="preserve"> that what was m</w:t>
      </w:r>
      <w:r w:rsidR="00094B57">
        <w:rPr>
          <w:rFonts w:ascii="Times New Roman" w:hAnsi="Times New Roman" w:cs="Times New Roman"/>
          <w:color w:val="000000"/>
          <w:kern w:val="0"/>
          <w:sz w:val="24"/>
          <w:szCs w:val="24"/>
        </w:rPr>
        <w:t>eant</w:t>
      </w:r>
      <w:r>
        <w:rPr>
          <w:rFonts w:ascii="Times New Roman" w:hAnsi="Times New Roman" w:cs="Times New Roman"/>
          <w:color w:val="000000"/>
          <w:kern w:val="0"/>
          <w:sz w:val="24"/>
          <w:szCs w:val="24"/>
        </w:rPr>
        <w:t xml:space="preserve"> by an arguable argument was that there should be substance in the argument.</w:t>
      </w:r>
      <w:r w:rsidR="00666FDE">
        <w:rPr>
          <w:rFonts w:ascii="Times New Roman" w:hAnsi="Times New Roman" w:cs="Times New Roman"/>
          <w:color w:val="000000"/>
          <w:kern w:val="0"/>
          <w:sz w:val="24"/>
          <w:szCs w:val="24"/>
        </w:rPr>
        <w:t xml:space="preserve"> </w:t>
      </w:r>
      <w:r>
        <w:rPr>
          <w:rFonts w:ascii="Times New Roman" w:hAnsi="Times New Roman" w:cs="Times New Roman"/>
          <w:color w:val="000000"/>
          <w:kern w:val="0"/>
          <w:sz w:val="24"/>
          <w:szCs w:val="24"/>
        </w:rPr>
        <w:t xml:space="preserve">Where there is substance in an argument, there must </w:t>
      </w:r>
      <w:r>
        <w:rPr>
          <w:rFonts w:ascii="Times New Roman" w:hAnsi="Times New Roman" w:cs="Times New Roman"/>
          <w:i/>
          <w:iCs/>
          <w:color w:val="000000"/>
          <w:kern w:val="0"/>
          <w:sz w:val="24"/>
          <w:szCs w:val="24"/>
        </w:rPr>
        <w:t xml:space="preserve">ipso facto </w:t>
      </w:r>
      <w:r>
        <w:rPr>
          <w:rFonts w:ascii="Times New Roman" w:hAnsi="Times New Roman" w:cs="Times New Roman"/>
          <w:color w:val="000000"/>
          <w:kern w:val="0"/>
          <w:sz w:val="24"/>
          <w:szCs w:val="24"/>
        </w:rPr>
        <w:t>be a reasonable prospect of success.</w:t>
      </w:r>
      <w:r w:rsidR="00666FDE" w:rsidRPr="00666FDE">
        <w:rPr>
          <w:rFonts w:ascii="Times New Roman" w:hAnsi="Times New Roman" w:cs="Times New Roman"/>
          <w:color w:val="000000"/>
          <w:kern w:val="0"/>
          <w:sz w:val="24"/>
          <w:szCs w:val="24"/>
        </w:rPr>
        <w:t xml:space="preserve"> </w:t>
      </w:r>
      <w:r w:rsidR="00666FDE">
        <w:rPr>
          <w:rFonts w:ascii="Times New Roman" w:hAnsi="Times New Roman" w:cs="Times New Roman"/>
          <w:color w:val="000000"/>
          <w:kern w:val="0"/>
          <w:sz w:val="24"/>
          <w:szCs w:val="24"/>
        </w:rPr>
        <w:t xml:space="preserve">See </w:t>
      </w:r>
      <w:r w:rsidR="00666FDE" w:rsidRPr="00F058EE">
        <w:rPr>
          <w:rFonts w:ascii="Times New Roman" w:hAnsi="Times New Roman" w:cs="Times New Roman"/>
          <w:i/>
          <w:iCs/>
          <w:color w:val="000000"/>
          <w:kern w:val="0"/>
          <w:sz w:val="24"/>
          <w:szCs w:val="24"/>
        </w:rPr>
        <w:t xml:space="preserve">S </w:t>
      </w:r>
      <w:r w:rsidR="00666FDE" w:rsidRPr="005D5648">
        <w:rPr>
          <w:rFonts w:ascii="Times New Roman" w:hAnsi="Times New Roman" w:cs="Times New Roman"/>
          <w:color w:val="000000"/>
          <w:kern w:val="0"/>
          <w:sz w:val="24"/>
          <w:szCs w:val="24"/>
        </w:rPr>
        <w:t xml:space="preserve">v </w:t>
      </w:r>
      <w:r w:rsidR="00666FDE" w:rsidRPr="00F058EE">
        <w:rPr>
          <w:rFonts w:ascii="Times New Roman" w:hAnsi="Times New Roman" w:cs="Times New Roman"/>
          <w:i/>
          <w:iCs/>
          <w:color w:val="000000"/>
          <w:kern w:val="0"/>
          <w:sz w:val="24"/>
          <w:szCs w:val="24"/>
        </w:rPr>
        <w:t>McGown</w:t>
      </w:r>
      <w:r w:rsidR="00666FDE">
        <w:rPr>
          <w:rFonts w:ascii="Times New Roman" w:hAnsi="Times New Roman" w:cs="Times New Roman"/>
          <w:color w:val="000000"/>
          <w:kern w:val="0"/>
          <w:sz w:val="24"/>
          <w:szCs w:val="24"/>
        </w:rPr>
        <w:t xml:space="preserve"> 1995(2) ZLR 81 (S). </w:t>
      </w:r>
      <w:r>
        <w:rPr>
          <w:rFonts w:ascii="Times New Roman" w:hAnsi="Times New Roman" w:cs="Times New Roman"/>
          <w:color w:val="000000"/>
          <w:kern w:val="0"/>
          <w:sz w:val="24"/>
          <w:szCs w:val="24"/>
        </w:rPr>
        <w:t xml:space="preserve">An application for leave to appeal against sentence should be treated less rigidly than one to appeal against conviction, because the assessment of sentence is one of the more difficult tasks with which a judicial is faced. </w:t>
      </w:r>
      <w:r w:rsidRPr="00F058EE">
        <w:rPr>
          <w:rFonts w:ascii="Times New Roman" w:hAnsi="Times New Roman" w:cs="Times New Roman"/>
          <w:i/>
          <w:iCs/>
          <w:color w:val="000000"/>
          <w:kern w:val="0"/>
          <w:sz w:val="24"/>
          <w:szCs w:val="24"/>
        </w:rPr>
        <w:t xml:space="preserve">S </w:t>
      </w:r>
      <w:r w:rsidRPr="005D5648">
        <w:rPr>
          <w:rFonts w:ascii="Times New Roman" w:hAnsi="Times New Roman" w:cs="Times New Roman"/>
          <w:color w:val="000000"/>
          <w:kern w:val="0"/>
          <w:sz w:val="24"/>
          <w:szCs w:val="24"/>
        </w:rPr>
        <w:t>v</w:t>
      </w:r>
      <w:r w:rsidRPr="00F058EE">
        <w:rPr>
          <w:rFonts w:ascii="Times New Roman" w:hAnsi="Times New Roman" w:cs="Times New Roman"/>
          <w:i/>
          <w:iCs/>
          <w:color w:val="000000"/>
          <w:kern w:val="0"/>
          <w:sz w:val="24"/>
          <w:szCs w:val="24"/>
        </w:rPr>
        <w:t xml:space="preserve"> McGown</w:t>
      </w:r>
      <w:r>
        <w:rPr>
          <w:rFonts w:ascii="Times New Roman" w:hAnsi="Times New Roman" w:cs="Times New Roman"/>
          <w:color w:val="000000"/>
          <w:kern w:val="0"/>
          <w:sz w:val="24"/>
          <w:szCs w:val="24"/>
        </w:rPr>
        <w:t xml:space="preserve"> 1995(2) ZLR 81 (S).</w:t>
      </w:r>
    </w:p>
    <w:p w14:paraId="08792074" w14:textId="1863DC2F" w:rsidR="000D62C3" w:rsidRDefault="000D62C3" w:rsidP="001D2D2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applicants intend to appeal against both conviction and sentenced. </w:t>
      </w:r>
    </w:p>
    <w:p w14:paraId="7057925E" w14:textId="70CD2108" w:rsidR="00F058EE" w:rsidRDefault="00F058EE" w:rsidP="001D2D2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background to the applications is as follows: -</w:t>
      </w:r>
    </w:p>
    <w:p w14:paraId="4EB20F51" w14:textId="70F1253D" w:rsidR="00C43F7C" w:rsidRDefault="005C32DF" w:rsidP="00C43F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applicants appeared before me and two assessors </w:t>
      </w:r>
      <w:r w:rsidR="00F058EE">
        <w:rPr>
          <w:rFonts w:ascii="Times New Roman" w:hAnsi="Times New Roman" w:cs="Times New Roman"/>
          <w:sz w:val="24"/>
          <w:szCs w:val="24"/>
        </w:rPr>
        <w:t xml:space="preserve">as accused persons at a joint trial </w:t>
      </w:r>
      <w:r>
        <w:rPr>
          <w:rFonts w:ascii="Times New Roman" w:hAnsi="Times New Roman" w:cs="Times New Roman"/>
          <w:sz w:val="24"/>
          <w:szCs w:val="24"/>
        </w:rPr>
        <w:t xml:space="preserve">charged </w:t>
      </w:r>
      <w:r w:rsidR="003018DE">
        <w:rPr>
          <w:rFonts w:ascii="Times New Roman" w:hAnsi="Times New Roman" w:cs="Times New Roman"/>
          <w:sz w:val="24"/>
          <w:szCs w:val="24"/>
        </w:rPr>
        <w:t>with</w:t>
      </w:r>
      <w:r w:rsidR="00C178F2">
        <w:rPr>
          <w:rFonts w:ascii="Times New Roman" w:hAnsi="Times New Roman" w:cs="Times New Roman"/>
          <w:sz w:val="24"/>
          <w:szCs w:val="24"/>
        </w:rPr>
        <w:t xml:space="preserve"> fraud as defined in s136 of the Criminal Law (Codificatio</w:t>
      </w:r>
      <w:r w:rsidR="00116D9E">
        <w:rPr>
          <w:rFonts w:ascii="Times New Roman" w:hAnsi="Times New Roman" w:cs="Times New Roman"/>
          <w:sz w:val="24"/>
          <w:szCs w:val="24"/>
        </w:rPr>
        <w:t xml:space="preserve">n and Reform) Act </w:t>
      </w:r>
      <w:r w:rsidR="00116D9E" w:rsidRPr="00336991">
        <w:rPr>
          <w:rFonts w:ascii="Times New Roman" w:hAnsi="Times New Roman" w:cs="Times New Roman"/>
          <w:iCs/>
          <w:sz w:val="24"/>
          <w:szCs w:val="24"/>
        </w:rPr>
        <w:t>[</w:t>
      </w:r>
      <w:r w:rsidR="00116D9E">
        <w:rPr>
          <w:rFonts w:ascii="Times New Roman" w:hAnsi="Times New Roman" w:cs="Times New Roman"/>
          <w:i/>
          <w:sz w:val="24"/>
          <w:szCs w:val="24"/>
        </w:rPr>
        <w:t>Chapter</w:t>
      </w:r>
      <w:r w:rsidR="003018DE" w:rsidRPr="001946CA">
        <w:rPr>
          <w:rFonts w:ascii="Times New Roman" w:hAnsi="Times New Roman" w:cs="Times New Roman"/>
          <w:i/>
          <w:sz w:val="24"/>
          <w:szCs w:val="24"/>
        </w:rPr>
        <w:t>9:07</w:t>
      </w:r>
      <w:r w:rsidR="00356940" w:rsidRPr="00336991">
        <w:rPr>
          <w:rFonts w:ascii="Times New Roman" w:hAnsi="Times New Roman" w:cs="Times New Roman"/>
          <w:iCs/>
          <w:sz w:val="24"/>
          <w:szCs w:val="24"/>
        </w:rPr>
        <w:t>] </w:t>
      </w:r>
      <w:r w:rsidR="00356940">
        <w:rPr>
          <w:rFonts w:ascii="Times New Roman" w:hAnsi="Times New Roman" w:cs="Times New Roman"/>
          <w:sz w:val="24"/>
          <w:szCs w:val="24"/>
        </w:rPr>
        <w:t>(</w:t>
      </w:r>
      <w:r w:rsidR="00C178F2">
        <w:rPr>
          <w:rFonts w:ascii="Times New Roman" w:hAnsi="Times New Roman" w:cs="Times New Roman"/>
          <w:sz w:val="24"/>
          <w:szCs w:val="24"/>
        </w:rPr>
        <w:t>the Criminal Code).</w:t>
      </w:r>
      <w:r w:rsidR="00FD020A">
        <w:rPr>
          <w:rFonts w:ascii="Times New Roman" w:hAnsi="Times New Roman" w:cs="Times New Roman"/>
          <w:sz w:val="24"/>
          <w:szCs w:val="24"/>
        </w:rPr>
        <w:t xml:space="preserve"> </w:t>
      </w:r>
      <w:r w:rsidR="00666FDE">
        <w:rPr>
          <w:rFonts w:ascii="Times New Roman" w:hAnsi="Times New Roman" w:cs="Times New Roman"/>
          <w:sz w:val="24"/>
          <w:szCs w:val="24"/>
        </w:rPr>
        <w:t xml:space="preserve">The crime involved millions of public funds. The applicants </w:t>
      </w:r>
      <w:r w:rsidR="004F3744" w:rsidRPr="004F3744">
        <w:rPr>
          <w:rFonts w:ascii="Times New Roman" w:hAnsi="Times New Roman" w:cs="Times New Roman"/>
          <w:kern w:val="0"/>
          <w:sz w:val="24"/>
          <w:szCs w:val="24"/>
        </w:rPr>
        <w:t>pleaded not guilty and the matter proceeded to trial.</w:t>
      </w:r>
      <w:r w:rsidR="00F058EE">
        <w:rPr>
          <w:rFonts w:ascii="Times New Roman" w:hAnsi="Times New Roman" w:cs="Times New Roman"/>
          <w:kern w:val="0"/>
          <w:sz w:val="24"/>
          <w:szCs w:val="24"/>
        </w:rPr>
        <w:t xml:space="preserve"> </w:t>
      </w:r>
      <w:r w:rsidR="00FD020A" w:rsidRPr="004F3744">
        <w:rPr>
          <w:rFonts w:ascii="Times New Roman" w:hAnsi="Times New Roman" w:cs="Times New Roman"/>
          <w:sz w:val="24"/>
          <w:szCs w:val="24"/>
        </w:rPr>
        <w:t>At</w:t>
      </w:r>
      <w:r w:rsidR="00EC25DB" w:rsidRPr="004F3744">
        <w:rPr>
          <w:rFonts w:ascii="Times New Roman" w:hAnsi="Times New Roman" w:cs="Times New Roman"/>
          <w:sz w:val="24"/>
          <w:szCs w:val="24"/>
        </w:rPr>
        <w:t xml:space="preserve"> the conclusion of the </w:t>
      </w:r>
      <w:r w:rsidR="00314AF6" w:rsidRPr="004F3744">
        <w:rPr>
          <w:rFonts w:ascii="Times New Roman" w:hAnsi="Times New Roman" w:cs="Times New Roman"/>
          <w:sz w:val="24"/>
          <w:szCs w:val="24"/>
        </w:rPr>
        <w:t>trial,</w:t>
      </w:r>
      <w:r w:rsidR="00EC25DB" w:rsidRPr="004F3744">
        <w:rPr>
          <w:rFonts w:ascii="Times New Roman" w:hAnsi="Times New Roman" w:cs="Times New Roman"/>
          <w:sz w:val="24"/>
          <w:szCs w:val="24"/>
        </w:rPr>
        <w:t xml:space="preserve"> </w:t>
      </w:r>
      <w:r w:rsidR="00553325" w:rsidRPr="004F3744">
        <w:rPr>
          <w:rFonts w:ascii="Times New Roman" w:hAnsi="Times New Roman" w:cs="Times New Roman"/>
          <w:sz w:val="24"/>
          <w:szCs w:val="24"/>
        </w:rPr>
        <w:t xml:space="preserve">we </w:t>
      </w:r>
      <w:r w:rsidRPr="004F3744">
        <w:rPr>
          <w:rFonts w:ascii="Times New Roman" w:hAnsi="Times New Roman" w:cs="Times New Roman"/>
          <w:sz w:val="24"/>
          <w:szCs w:val="24"/>
        </w:rPr>
        <w:t xml:space="preserve">found the accused persons guilty </w:t>
      </w:r>
      <w:r w:rsidR="00553325" w:rsidRPr="004F3744">
        <w:rPr>
          <w:rFonts w:ascii="Times New Roman" w:hAnsi="Times New Roman" w:cs="Times New Roman"/>
          <w:sz w:val="24"/>
          <w:szCs w:val="24"/>
        </w:rPr>
        <w:t>as co-perpetrators of the crime charged</w:t>
      </w:r>
      <w:r w:rsidR="004F3744" w:rsidRPr="004F3744">
        <w:rPr>
          <w:rFonts w:ascii="Times New Roman" w:hAnsi="Times New Roman" w:cs="Times New Roman"/>
          <w:sz w:val="24"/>
          <w:szCs w:val="24"/>
        </w:rPr>
        <w:t>,</w:t>
      </w:r>
      <w:r w:rsidR="00553325" w:rsidRPr="004F3744">
        <w:rPr>
          <w:rFonts w:ascii="Times New Roman" w:hAnsi="Times New Roman" w:cs="Times New Roman"/>
          <w:sz w:val="24"/>
          <w:szCs w:val="24"/>
        </w:rPr>
        <w:t xml:space="preserve"> as provided </w:t>
      </w:r>
      <w:r w:rsidR="001D2D21" w:rsidRPr="004F3744">
        <w:rPr>
          <w:rFonts w:ascii="Times New Roman" w:hAnsi="Times New Roman" w:cs="Times New Roman"/>
          <w:sz w:val="24"/>
          <w:szCs w:val="24"/>
        </w:rPr>
        <w:t xml:space="preserve">for </w:t>
      </w:r>
      <w:r w:rsidR="00553325" w:rsidRPr="004F3744">
        <w:rPr>
          <w:rFonts w:ascii="Times New Roman" w:hAnsi="Times New Roman" w:cs="Times New Roman"/>
          <w:sz w:val="24"/>
          <w:szCs w:val="24"/>
        </w:rPr>
        <w:t>in s196A of the Criminal Law Code.</w:t>
      </w:r>
      <w:r w:rsidR="004F3744" w:rsidRPr="004F3744">
        <w:rPr>
          <w:rFonts w:ascii="Times New Roman" w:hAnsi="Times New Roman" w:cs="Times New Roman"/>
          <w:sz w:val="24"/>
          <w:szCs w:val="24"/>
        </w:rPr>
        <w:t xml:space="preserve"> </w:t>
      </w:r>
    </w:p>
    <w:p w14:paraId="1D024DB6" w14:textId="6AE9E01A" w:rsidR="00C43F7C" w:rsidRDefault="00C43F7C" w:rsidP="00C43F7C">
      <w:pPr>
        <w:tabs>
          <w:tab w:val="left" w:pos="360"/>
          <w:tab w:val="left" w:pos="10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336991">
        <w:rPr>
          <w:rFonts w:ascii="Times New Roman" w:hAnsi="Times New Roman" w:cs="Times New Roman"/>
          <w:sz w:val="24"/>
          <w:szCs w:val="24"/>
        </w:rPr>
        <w:t xml:space="preserve">      </w:t>
      </w:r>
      <w:r w:rsidR="00666FDE">
        <w:rPr>
          <w:rFonts w:ascii="Times New Roman" w:hAnsi="Times New Roman" w:cs="Times New Roman"/>
          <w:sz w:val="24"/>
          <w:szCs w:val="24"/>
        </w:rPr>
        <w:t xml:space="preserve">We sentenced the </w:t>
      </w:r>
      <w:r>
        <w:rPr>
          <w:rFonts w:ascii="Times New Roman" w:hAnsi="Times New Roman" w:cs="Times New Roman"/>
          <w:sz w:val="24"/>
          <w:szCs w:val="24"/>
        </w:rPr>
        <w:t>1</w:t>
      </w:r>
      <w:r w:rsidRPr="00F30D22">
        <w:rPr>
          <w:rFonts w:ascii="Times New Roman" w:hAnsi="Times New Roman" w:cs="Times New Roman"/>
          <w:sz w:val="24"/>
          <w:szCs w:val="24"/>
          <w:vertAlign w:val="superscript"/>
        </w:rPr>
        <w:t>st</w:t>
      </w:r>
      <w:r>
        <w:rPr>
          <w:rFonts w:ascii="Times New Roman" w:hAnsi="Times New Roman" w:cs="Times New Roman"/>
          <w:sz w:val="24"/>
          <w:szCs w:val="24"/>
        </w:rPr>
        <w:t xml:space="preserve"> applicant to imprisonment for 22 years, of which </w:t>
      </w:r>
      <w:r w:rsidR="00666FDE">
        <w:rPr>
          <w:rFonts w:ascii="Times New Roman" w:hAnsi="Times New Roman" w:cs="Times New Roman"/>
          <w:sz w:val="24"/>
          <w:szCs w:val="24"/>
        </w:rPr>
        <w:t xml:space="preserve">we suspended </w:t>
      </w:r>
      <w:r>
        <w:rPr>
          <w:rFonts w:ascii="Times New Roman" w:hAnsi="Times New Roman" w:cs="Times New Roman"/>
          <w:sz w:val="24"/>
          <w:szCs w:val="24"/>
        </w:rPr>
        <w:t>3 years for 5 years on condition that the a</w:t>
      </w:r>
      <w:r w:rsidR="00666FDE">
        <w:rPr>
          <w:rFonts w:ascii="Times New Roman" w:hAnsi="Times New Roman" w:cs="Times New Roman"/>
          <w:sz w:val="24"/>
          <w:szCs w:val="24"/>
        </w:rPr>
        <w:t xml:space="preserve">pplicant did not </w:t>
      </w:r>
      <w:r>
        <w:rPr>
          <w:rFonts w:ascii="Times New Roman" w:hAnsi="Times New Roman" w:cs="Times New Roman"/>
          <w:sz w:val="24"/>
          <w:szCs w:val="24"/>
        </w:rPr>
        <w:t xml:space="preserve">commit any offence involving dishonesty </w:t>
      </w:r>
      <w:r w:rsidR="00666FDE">
        <w:rPr>
          <w:rFonts w:ascii="Times New Roman" w:hAnsi="Times New Roman" w:cs="Times New Roman"/>
          <w:sz w:val="24"/>
          <w:szCs w:val="24"/>
        </w:rPr>
        <w:t xml:space="preserve">during the period of suspension </w:t>
      </w:r>
      <w:r>
        <w:rPr>
          <w:rFonts w:ascii="Times New Roman" w:hAnsi="Times New Roman" w:cs="Times New Roman"/>
          <w:sz w:val="24"/>
          <w:szCs w:val="24"/>
        </w:rPr>
        <w:t xml:space="preserve">for which upon conviction he is sentenced to imprisonment without the option of a fine. Of the remaining 19 years, </w:t>
      </w:r>
      <w:r w:rsidR="00666FDE">
        <w:rPr>
          <w:rFonts w:ascii="Times New Roman" w:hAnsi="Times New Roman" w:cs="Times New Roman"/>
          <w:sz w:val="24"/>
          <w:szCs w:val="24"/>
        </w:rPr>
        <w:t xml:space="preserve">we suspended </w:t>
      </w:r>
      <w:r>
        <w:rPr>
          <w:rFonts w:ascii="Times New Roman" w:hAnsi="Times New Roman" w:cs="Times New Roman"/>
          <w:sz w:val="24"/>
          <w:szCs w:val="24"/>
        </w:rPr>
        <w:t>4 years on condition the a</w:t>
      </w:r>
      <w:r w:rsidR="00666FDE">
        <w:rPr>
          <w:rFonts w:ascii="Times New Roman" w:hAnsi="Times New Roman" w:cs="Times New Roman"/>
          <w:sz w:val="24"/>
          <w:szCs w:val="24"/>
        </w:rPr>
        <w:t xml:space="preserve">pplicant </w:t>
      </w:r>
      <w:r>
        <w:rPr>
          <w:rFonts w:ascii="Times New Roman" w:hAnsi="Times New Roman" w:cs="Times New Roman"/>
          <w:sz w:val="24"/>
          <w:szCs w:val="24"/>
        </w:rPr>
        <w:t xml:space="preserve">paid restitution in the sum of US$2 060 250.60 </w:t>
      </w:r>
      <w:r w:rsidR="00666FDE">
        <w:rPr>
          <w:rFonts w:ascii="Times New Roman" w:hAnsi="Times New Roman" w:cs="Times New Roman"/>
          <w:sz w:val="24"/>
          <w:szCs w:val="24"/>
        </w:rPr>
        <w:t xml:space="preserve">to the fiscus </w:t>
      </w:r>
      <w:r>
        <w:rPr>
          <w:rFonts w:ascii="Times New Roman" w:hAnsi="Times New Roman" w:cs="Times New Roman"/>
          <w:sz w:val="24"/>
          <w:szCs w:val="24"/>
        </w:rPr>
        <w:t xml:space="preserve">through the </w:t>
      </w:r>
      <w:r w:rsidR="00666FDE">
        <w:rPr>
          <w:rFonts w:ascii="Times New Roman" w:hAnsi="Times New Roman" w:cs="Times New Roman"/>
          <w:sz w:val="24"/>
          <w:szCs w:val="24"/>
        </w:rPr>
        <w:t>r</w:t>
      </w:r>
      <w:r>
        <w:rPr>
          <w:rFonts w:ascii="Times New Roman" w:hAnsi="Times New Roman" w:cs="Times New Roman"/>
          <w:sz w:val="24"/>
          <w:szCs w:val="24"/>
        </w:rPr>
        <w:t>egistrar of this court</w:t>
      </w:r>
      <w:r w:rsidR="00666FDE">
        <w:rPr>
          <w:rFonts w:ascii="Times New Roman" w:hAnsi="Times New Roman" w:cs="Times New Roman"/>
          <w:sz w:val="24"/>
          <w:szCs w:val="24"/>
        </w:rPr>
        <w:t>,</w:t>
      </w:r>
      <w:r>
        <w:rPr>
          <w:rFonts w:ascii="Times New Roman" w:hAnsi="Times New Roman" w:cs="Times New Roman"/>
          <w:sz w:val="24"/>
          <w:szCs w:val="24"/>
        </w:rPr>
        <w:t xml:space="preserve"> no later than the 28</w:t>
      </w:r>
      <w:r w:rsidRPr="00BB4B41">
        <w:rPr>
          <w:rFonts w:ascii="Times New Roman" w:hAnsi="Times New Roman" w:cs="Times New Roman"/>
          <w:sz w:val="24"/>
          <w:szCs w:val="24"/>
          <w:vertAlign w:val="superscript"/>
        </w:rPr>
        <w:t>th</w:t>
      </w:r>
      <w:r>
        <w:rPr>
          <w:rFonts w:ascii="Times New Roman" w:hAnsi="Times New Roman" w:cs="Times New Roman"/>
          <w:sz w:val="24"/>
          <w:szCs w:val="24"/>
        </w:rPr>
        <w:t xml:space="preserve"> February 2026. The amount payable by him was informed by the fact that it became clear during the trial that </w:t>
      </w:r>
      <w:proofErr w:type="spellStart"/>
      <w:r>
        <w:rPr>
          <w:rFonts w:ascii="Times New Roman" w:hAnsi="Times New Roman" w:cs="Times New Roman"/>
          <w:sz w:val="24"/>
          <w:szCs w:val="24"/>
        </w:rPr>
        <w:t>Blackdeck</w:t>
      </w:r>
      <w:proofErr w:type="spellEnd"/>
      <w:r>
        <w:rPr>
          <w:rFonts w:ascii="Times New Roman" w:hAnsi="Times New Roman" w:cs="Times New Roman"/>
          <w:sz w:val="24"/>
          <w:szCs w:val="24"/>
        </w:rPr>
        <w:t xml:space="preserve"> (Pvt)</w:t>
      </w:r>
      <w:r w:rsidR="00666FDE">
        <w:rPr>
          <w:rFonts w:ascii="Times New Roman" w:hAnsi="Times New Roman" w:cs="Times New Roman"/>
          <w:sz w:val="24"/>
          <w:szCs w:val="24"/>
        </w:rPr>
        <w:t xml:space="preserve"> </w:t>
      </w:r>
      <w:r>
        <w:rPr>
          <w:rFonts w:ascii="Times New Roman" w:hAnsi="Times New Roman" w:cs="Times New Roman"/>
          <w:sz w:val="24"/>
          <w:szCs w:val="24"/>
        </w:rPr>
        <w:t xml:space="preserve">Ltd and its other lawful </w:t>
      </w:r>
      <w:r w:rsidR="00666FDE">
        <w:rPr>
          <w:rFonts w:ascii="Times New Roman" w:hAnsi="Times New Roman" w:cs="Times New Roman"/>
          <w:sz w:val="24"/>
          <w:szCs w:val="24"/>
        </w:rPr>
        <w:t xml:space="preserve">director </w:t>
      </w:r>
      <w:r>
        <w:rPr>
          <w:rFonts w:ascii="Times New Roman" w:hAnsi="Times New Roman" w:cs="Times New Roman"/>
          <w:sz w:val="24"/>
          <w:szCs w:val="24"/>
        </w:rPr>
        <w:t xml:space="preserve">and </w:t>
      </w:r>
      <w:r w:rsidR="00666FDE">
        <w:rPr>
          <w:rFonts w:ascii="Times New Roman" w:hAnsi="Times New Roman" w:cs="Times New Roman"/>
          <w:sz w:val="24"/>
          <w:szCs w:val="24"/>
        </w:rPr>
        <w:t xml:space="preserve">an </w:t>
      </w:r>
      <w:r>
        <w:rPr>
          <w:rFonts w:ascii="Times New Roman" w:hAnsi="Times New Roman" w:cs="Times New Roman"/>
          <w:sz w:val="24"/>
          <w:szCs w:val="24"/>
        </w:rPr>
        <w:t xml:space="preserve">unlawful director were liable to be charged for the crime, </w:t>
      </w:r>
      <w:r w:rsidR="00666FDE">
        <w:rPr>
          <w:rFonts w:ascii="Times New Roman" w:hAnsi="Times New Roman" w:cs="Times New Roman"/>
          <w:sz w:val="24"/>
          <w:szCs w:val="24"/>
        </w:rPr>
        <w:t xml:space="preserve">would have </w:t>
      </w:r>
      <w:r>
        <w:rPr>
          <w:rFonts w:ascii="Times New Roman" w:hAnsi="Times New Roman" w:cs="Times New Roman"/>
          <w:sz w:val="24"/>
          <w:szCs w:val="24"/>
        </w:rPr>
        <w:t>participated in the proceeds.</w:t>
      </w:r>
      <w:r w:rsidR="00D953BE">
        <w:rPr>
          <w:rFonts w:ascii="Times New Roman" w:hAnsi="Times New Roman" w:cs="Times New Roman"/>
          <w:sz w:val="24"/>
          <w:szCs w:val="24"/>
        </w:rPr>
        <w:t xml:space="preserve"> We sentenced the </w:t>
      </w:r>
      <w:r>
        <w:rPr>
          <w:rFonts w:ascii="Times New Roman" w:hAnsi="Times New Roman" w:cs="Times New Roman"/>
          <w:sz w:val="24"/>
          <w:szCs w:val="24"/>
        </w:rPr>
        <w:t>2</w:t>
      </w:r>
      <w:r w:rsidRPr="00800E19">
        <w:rPr>
          <w:rFonts w:ascii="Times New Roman" w:hAnsi="Times New Roman" w:cs="Times New Roman"/>
          <w:sz w:val="24"/>
          <w:szCs w:val="24"/>
          <w:vertAlign w:val="superscript"/>
        </w:rPr>
        <w:t>nd</w:t>
      </w:r>
      <w:r>
        <w:rPr>
          <w:rFonts w:ascii="Times New Roman" w:hAnsi="Times New Roman" w:cs="Times New Roman"/>
          <w:sz w:val="24"/>
          <w:szCs w:val="24"/>
        </w:rPr>
        <w:t xml:space="preserve"> applicant to imprisonment for 17 years, of which </w:t>
      </w:r>
      <w:r w:rsidR="00D953BE">
        <w:rPr>
          <w:rFonts w:ascii="Times New Roman" w:hAnsi="Times New Roman" w:cs="Times New Roman"/>
          <w:sz w:val="24"/>
          <w:szCs w:val="24"/>
        </w:rPr>
        <w:t xml:space="preserve">we suspended </w:t>
      </w:r>
      <w:r>
        <w:rPr>
          <w:rFonts w:ascii="Times New Roman" w:hAnsi="Times New Roman" w:cs="Times New Roman"/>
          <w:sz w:val="24"/>
          <w:szCs w:val="24"/>
        </w:rPr>
        <w:t>3 years for 5 years on condition that the a</w:t>
      </w:r>
      <w:r w:rsidR="00D953BE">
        <w:rPr>
          <w:rFonts w:ascii="Times New Roman" w:hAnsi="Times New Roman" w:cs="Times New Roman"/>
          <w:sz w:val="24"/>
          <w:szCs w:val="24"/>
        </w:rPr>
        <w:t xml:space="preserve">pplicant did not </w:t>
      </w:r>
      <w:r>
        <w:rPr>
          <w:rFonts w:ascii="Times New Roman" w:hAnsi="Times New Roman" w:cs="Times New Roman"/>
          <w:sz w:val="24"/>
          <w:szCs w:val="24"/>
        </w:rPr>
        <w:lastRenderedPageBreak/>
        <w:t xml:space="preserve">commit any offence involving dishonesty </w:t>
      </w:r>
      <w:r w:rsidR="00D953BE">
        <w:rPr>
          <w:rFonts w:ascii="Times New Roman" w:hAnsi="Times New Roman" w:cs="Times New Roman"/>
          <w:sz w:val="24"/>
          <w:szCs w:val="24"/>
        </w:rPr>
        <w:t xml:space="preserve">during the period of suspension </w:t>
      </w:r>
      <w:r>
        <w:rPr>
          <w:rFonts w:ascii="Times New Roman" w:hAnsi="Times New Roman" w:cs="Times New Roman"/>
          <w:sz w:val="24"/>
          <w:szCs w:val="24"/>
        </w:rPr>
        <w:t xml:space="preserve">for which, upon conviction, he is sentenced to imprisonment without the option of a fine. Of the remaining 14 years, </w:t>
      </w:r>
      <w:r w:rsidR="00D953BE">
        <w:rPr>
          <w:rFonts w:ascii="Times New Roman" w:hAnsi="Times New Roman" w:cs="Times New Roman"/>
          <w:sz w:val="24"/>
          <w:szCs w:val="24"/>
        </w:rPr>
        <w:t xml:space="preserve">we suspended </w:t>
      </w:r>
      <w:r>
        <w:rPr>
          <w:rFonts w:ascii="Times New Roman" w:hAnsi="Times New Roman" w:cs="Times New Roman"/>
          <w:sz w:val="24"/>
          <w:szCs w:val="24"/>
        </w:rPr>
        <w:t>2 years on condition he pa</w:t>
      </w:r>
      <w:r w:rsidR="00D953BE">
        <w:rPr>
          <w:rFonts w:ascii="Times New Roman" w:hAnsi="Times New Roman" w:cs="Times New Roman"/>
          <w:sz w:val="24"/>
          <w:szCs w:val="24"/>
        </w:rPr>
        <w:t>id</w:t>
      </w:r>
      <w:r>
        <w:rPr>
          <w:rFonts w:ascii="Times New Roman" w:hAnsi="Times New Roman" w:cs="Times New Roman"/>
          <w:sz w:val="24"/>
          <w:szCs w:val="24"/>
        </w:rPr>
        <w:t xml:space="preserve"> restitution </w:t>
      </w:r>
      <w:r w:rsidR="00D953BE">
        <w:rPr>
          <w:rFonts w:ascii="Times New Roman" w:hAnsi="Times New Roman" w:cs="Times New Roman"/>
          <w:sz w:val="24"/>
          <w:szCs w:val="24"/>
        </w:rPr>
        <w:t xml:space="preserve">to the fiscus </w:t>
      </w:r>
      <w:r>
        <w:rPr>
          <w:rFonts w:ascii="Times New Roman" w:hAnsi="Times New Roman" w:cs="Times New Roman"/>
          <w:sz w:val="24"/>
          <w:szCs w:val="24"/>
        </w:rPr>
        <w:t>in the sum of US$964 064.64 through the Registrar of this court no later than the 28</w:t>
      </w:r>
      <w:r w:rsidRPr="00BB4B41">
        <w:rPr>
          <w:rFonts w:ascii="Times New Roman" w:hAnsi="Times New Roman" w:cs="Times New Roman"/>
          <w:sz w:val="24"/>
          <w:szCs w:val="24"/>
          <w:vertAlign w:val="superscript"/>
        </w:rPr>
        <w:t>th</w:t>
      </w:r>
      <w:r>
        <w:rPr>
          <w:rFonts w:ascii="Times New Roman" w:hAnsi="Times New Roman" w:cs="Times New Roman"/>
          <w:sz w:val="24"/>
          <w:szCs w:val="24"/>
        </w:rPr>
        <w:t xml:space="preserve"> February 2026. The amount payable by him was informed by what the State proved to have been his share in the proceeds of the crime disbursed to him through the bank account of </w:t>
      </w:r>
      <w:proofErr w:type="spellStart"/>
      <w:r>
        <w:rPr>
          <w:rFonts w:ascii="Times New Roman" w:hAnsi="Times New Roman" w:cs="Times New Roman"/>
          <w:sz w:val="24"/>
          <w:szCs w:val="24"/>
        </w:rPr>
        <w:t>Millytake</w:t>
      </w:r>
      <w:proofErr w:type="spellEnd"/>
      <w:r>
        <w:rPr>
          <w:rFonts w:ascii="Times New Roman" w:hAnsi="Times New Roman" w:cs="Times New Roman"/>
          <w:sz w:val="24"/>
          <w:szCs w:val="24"/>
        </w:rPr>
        <w:t xml:space="preserve"> Enterprises (Pvt) Ltd.</w:t>
      </w:r>
    </w:p>
    <w:p w14:paraId="03D6D478" w14:textId="26154A53" w:rsidR="00DF70E3" w:rsidRPr="005D5648" w:rsidRDefault="00C43F7C" w:rsidP="00C43F7C">
      <w:pPr>
        <w:tabs>
          <w:tab w:val="left" w:pos="360"/>
          <w:tab w:val="left" w:pos="1080"/>
        </w:tabs>
        <w:spacing w:after="0" w:line="360" w:lineRule="auto"/>
        <w:jc w:val="both"/>
        <w:rPr>
          <w:rFonts w:ascii="Times New Roman" w:hAnsi="Times New Roman" w:cs="Times New Roman"/>
          <w:sz w:val="24"/>
          <w:szCs w:val="24"/>
        </w:rPr>
      </w:pPr>
      <w:r>
        <w:rPr>
          <w:rFonts w:ascii="Times New Roman" w:hAnsi="Times New Roman" w:cs="Times New Roman"/>
        </w:rPr>
        <w:tab/>
      </w:r>
      <w:r w:rsidR="00DF70E3" w:rsidRPr="005D5648">
        <w:rPr>
          <w:rFonts w:ascii="Times New Roman" w:hAnsi="Times New Roman" w:cs="Times New Roman"/>
          <w:sz w:val="24"/>
          <w:szCs w:val="24"/>
        </w:rPr>
        <w:t xml:space="preserve">The </w:t>
      </w:r>
      <w:r w:rsidR="00D953BE" w:rsidRPr="005D5648">
        <w:rPr>
          <w:rFonts w:ascii="Times New Roman" w:hAnsi="Times New Roman" w:cs="Times New Roman"/>
          <w:sz w:val="24"/>
          <w:szCs w:val="24"/>
        </w:rPr>
        <w:t xml:space="preserve">State case was that </w:t>
      </w:r>
      <w:r w:rsidR="00092785" w:rsidRPr="005D5648">
        <w:rPr>
          <w:rFonts w:ascii="Times New Roman" w:hAnsi="Times New Roman" w:cs="Times New Roman"/>
          <w:sz w:val="24"/>
          <w:szCs w:val="24"/>
        </w:rPr>
        <w:t>s</w:t>
      </w:r>
      <w:r w:rsidR="00DF70E3" w:rsidRPr="005D5648">
        <w:rPr>
          <w:rFonts w:ascii="Times New Roman" w:hAnsi="Times New Roman" w:cs="Times New Roman"/>
          <w:sz w:val="24"/>
          <w:szCs w:val="24"/>
        </w:rPr>
        <w:t xml:space="preserve">ometime during the year 2021, the Government of Zimbabwe set up a Presidential Goat Pass-On Scheme to alleviate poverty among the less privileged persons across the country’s ten provinces. The target was to buy 500 000 special goat breeds for distribution to households throughout Zimbabwe in the scheme to be administered by the Ministry of Lands, Agriculture, Water, Fisheries and Rural Development [hereinafter referred to as the Ministry]. Pursuant to the mandate, the Ministry </w:t>
      </w:r>
      <w:r w:rsidR="00D953BE" w:rsidRPr="005D5648">
        <w:rPr>
          <w:rFonts w:ascii="Times New Roman" w:hAnsi="Times New Roman" w:cs="Times New Roman"/>
          <w:sz w:val="24"/>
          <w:szCs w:val="24"/>
        </w:rPr>
        <w:t xml:space="preserve">published </w:t>
      </w:r>
      <w:r w:rsidR="00DF70E3" w:rsidRPr="005D5648">
        <w:rPr>
          <w:rFonts w:ascii="Times New Roman" w:hAnsi="Times New Roman" w:cs="Times New Roman"/>
          <w:sz w:val="24"/>
          <w:szCs w:val="24"/>
        </w:rPr>
        <w:t xml:space="preserve">a tender on the 3rd of September 2021 for the supply and delivery of the goats together with a standard bidding template setting out mandatory requirements for eligibility. </w:t>
      </w:r>
      <w:r w:rsidR="00D953BE" w:rsidRPr="005D5648">
        <w:rPr>
          <w:rFonts w:ascii="Times New Roman" w:hAnsi="Times New Roman" w:cs="Times New Roman"/>
          <w:sz w:val="24"/>
          <w:szCs w:val="24"/>
        </w:rPr>
        <w:t xml:space="preserve">The </w:t>
      </w:r>
      <w:r w:rsidR="00DF70E3" w:rsidRPr="005D5648">
        <w:rPr>
          <w:rFonts w:ascii="Times New Roman" w:hAnsi="Times New Roman" w:cs="Times New Roman"/>
          <w:sz w:val="24"/>
          <w:szCs w:val="24"/>
        </w:rPr>
        <w:t>tender was open to companies only. The bidd</w:t>
      </w:r>
      <w:r w:rsidR="00D953BE" w:rsidRPr="005D5648">
        <w:rPr>
          <w:rFonts w:ascii="Times New Roman" w:hAnsi="Times New Roman" w:cs="Times New Roman"/>
          <w:sz w:val="24"/>
          <w:szCs w:val="24"/>
        </w:rPr>
        <w:t xml:space="preserve">ing company </w:t>
      </w:r>
      <w:r w:rsidR="00DF70E3" w:rsidRPr="005D5648">
        <w:rPr>
          <w:rFonts w:ascii="Times New Roman" w:hAnsi="Times New Roman" w:cs="Times New Roman"/>
          <w:sz w:val="24"/>
          <w:szCs w:val="24"/>
        </w:rPr>
        <w:t xml:space="preserve">was required to submit identical fastened copies of </w:t>
      </w:r>
      <w:r w:rsidR="006E26F0" w:rsidRPr="005D5648">
        <w:rPr>
          <w:rFonts w:ascii="Times New Roman" w:hAnsi="Times New Roman" w:cs="Times New Roman"/>
          <w:sz w:val="24"/>
          <w:szCs w:val="24"/>
        </w:rPr>
        <w:t>the</w:t>
      </w:r>
      <w:r w:rsidR="00DF70E3" w:rsidRPr="005D5648">
        <w:rPr>
          <w:rFonts w:ascii="Times New Roman" w:hAnsi="Times New Roman" w:cs="Times New Roman"/>
          <w:sz w:val="24"/>
          <w:szCs w:val="24"/>
        </w:rPr>
        <w:t xml:space="preserve"> bid (preferably spiral bound) with one marked as the ‘original’ and two others, each marked as a ‘copy’. The name of the company submitting a bid would appear on the face of the </w:t>
      </w:r>
      <w:r w:rsidR="006E26F0" w:rsidRPr="005D5648">
        <w:rPr>
          <w:rFonts w:ascii="Times New Roman" w:hAnsi="Times New Roman" w:cs="Times New Roman"/>
          <w:sz w:val="24"/>
          <w:szCs w:val="24"/>
        </w:rPr>
        <w:t xml:space="preserve">bid. The company was required to submit its </w:t>
      </w:r>
      <w:r w:rsidR="00DF70E3" w:rsidRPr="005D5648">
        <w:rPr>
          <w:rFonts w:ascii="Times New Roman" w:hAnsi="Times New Roman" w:cs="Times New Roman"/>
          <w:sz w:val="24"/>
          <w:szCs w:val="24"/>
        </w:rPr>
        <w:t xml:space="preserve">certificate of incorporation, a list of </w:t>
      </w:r>
      <w:r w:rsidR="006E26F0" w:rsidRPr="005D5648">
        <w:rPr>
          <w:rFonts w:ascii="Times New Roman" w:hAnsi="Times New Roman" w:cs="Times New Roman"/>
          <w:sz w:val="24"/>
          <w:szCs w:val="24"/>
        </w:rPr>
        <w:t xml:space="preserve">its </w:t>
      </w:r>
      <w:r w:rsidR="00DF70E3" w:rsidRPr="005D5648">
        <w:rPr>
          <w:rFonts w:ascii="Times New Roman" w:hAnsi="Times New Roman" w:cs="Times New Roman"/>
          <w:sz w:val="24"/>
          <w:szCs w:val="24"/>
        </w:rPr>
        <w:t>directors on form CR 14, a valid ZIMRA tax clearance certificate for the year 2021</w:t>
      </w:r>
      <w:r w:rsidR="006E26F0" w:rsidRPr="005D5648">
        <w:rPr>
          <w:rFonts w:ascii="Times New Roman" w:hAnsi="Times New Roman" w:cs="Times New Roman"/>
          <w:sz w:val="24"/>
          <w:szCs w:val="24"/>
        </w:rPr>
        <w:t xml:space="preserve">, </w:t>
      </w:r>
      <w:r w:rsidR="00DF70E3" w:rsidRPr="005D5648">
        <w:rPr>
          <w:rFonts w:ascii="Times New Roman" w:hAnsi="Times New Roman" w:cs="Times New Roman"/>
          <w:sz w:val="24"/>
          <w:szCs w:val="24"/>
        </w:rPr>
        <w:t>a valid NSSA compliance certificate for the same period</w:t>
      </w:r>
      <w:r w:rsidR="006E26F0" w:rsidRPr="005D5648">
        <w:rPr>
          <w:rFonts w:ascii="Times New Roman" w:hAnsi="Times New Roman" w:cs="Times New Roman"/>
          <w:sz w:val="24"/>
          <w:szCs w:val="24"/>
        </w:rPr>
        <w:t xml:space="preserve">, a </w:t>
      </w:r>
      <w:r w:rsidR="00DF70E3" w:rsidRPr="005D5648">
        <w:rPr>
          <w:rFonts w:ascii="Times New Roman" w:hAnsi="Times New Roman" w:cs="Times New Roman"/>
          <w:sz w:val="24"/>
          <w:szCs w:val="24"/>
        </w:rPr>
        <w:t xml:space="preserve">clear statement of the payment terms and </w:t>
      </w:r>
      <w:r w:rsidR="006E26F0" w:rsidRPr="005D5648">
        <w:rPr>
          <w:rFonts w:ascii="Times New Roman" w:hAnsi="Times New Roman" w:cs="Times New Roman"/>
          <w:sz w:val="24"/>
          <w:szCs w:val="24"/>
        </w:rPr>
        <w:t xml:space="preserve">state </w:t>
      </w:r>
      <w:r w:rsidR="00DF70E3" w:rsidRPr="005D5648">
        <w:rPr>
          <w:rFonts w:ascii="Times New Roman" w:hAnsi="Times New Roman" w:cs="Times New Roman"/>
          <w:sz w:val="24"/>
          <w:szCs w:val="24"/>
        </w:rPr>
        <w:t xml:space="preserve">delivery period. The Ministry received bids from </w:t>
      </w:r>
      <w:proofErr w:type="spellStart"/>
      <w:r w:rsidR="00DF70E3" w:rsidRPr="005D5648">
        <w:rPr>
          <w:rFonts w:ascii="Times New Roman" w:hAnsi="Times New Roman" w:cs="Times New Roman"/>
          <w:sz w:val="24"/>
          <w:szCs w:val="24"/>
        </w:rPr>
        <w:t>Kotrum</w:t>
      </w:r>
      <w:proofErr w:type="spellEnd"/>
      <w:r w:rsidR="00DF70E3" w:rsidRPr="005D5648">
        <w:rPr>
          <w:rFonts w:ascii="Times New Roman" w:hAnsi="Times New Roman" w:cs="Times New Roman"/>
          <w:sz w:val="24"/>
          <w:szCs w:val="24"/>
        </w:rPr>
        <w:t xml:space="preserve"> Enterprises (Pvt) Ltd, </w:t>
      </w:r>
      <w:proofErr w:type="spellStart"/>
      <w:r w:rsidR="00DF70E3" w:rsidRPr="005D5648">
        <w:rPr>
          <w:rFonts w:ascii="Times New Roman" w:hAnsi="Times New Roman" w:cs="Times New Roman"/>
          <w:sz w:val="24"/>
          <w:szCs w:val="24"/>
        </w:rPr>
        <w:t>Millytake</w:t>
      </w:r>
      <w:proofErr w:type="spellEnd"/>
      <w:r w:rsidR="00DF70E3" w:rsidRPr="005D5648">
        <w:rPr>
          <w:rFonts w:ascii="Times New Roman" w:hAnsi="Times New Roman" w:cs="Times New Roman"/>
          <w:sz w:val="24"/>
          <w:szCs w:val="24"/>
        </w:rPr>
        <w:t xml:space="preserve"> Enterprises (Pvt) Limited, Zvikomborero Farms (Pvt) Ltd and </w:t>
      </w:r>
      <w:proofErr w:type="spellStart"/>
      <w:r w:rsidR="00DF70E3" w:rsidRPr="005D5648">
        <w:rPr>
          <w:rFonts w:ascii="Times New Roman" w:hAnsi="Times New Roman" w:cs="Times New Roman"/>
          <w:sz w:val="24"/>
          <w:szCs w:val="24"/>
        </w:rPr>
        <w:t>Blackdeck</w:t>
      </w:r>
      <w:proofErr w:type="spellEnd"/>
      <w:r w:rsidR="00DF70E3" w:rsidRPr="005D5648">
        <w:rPr>
          <w:rFonts w:ascii="Times New Roman" w:hAnsi="Times New Roman" w:cs="Times New Roman"/>
          <w:sz w:val="24"/>
          <w:szCs w:val="24"/>
        </w:rPr>
        <w:t xml:space="preserve"> Livestock and Poultry Farming. </w:t>
      </w:r>
      <w:proofErr w:type="spellStart"/>
      <w:r w:rsidR="00DF70E3" w:rsidRPr="005D5648">
        <w:rPr>
          <w:rFonts w:ascii="Times New Roman" w:hAnsi="Times New Roman" w:cs="Times New Roman"/>
          <w:sz w:val="24"/>
          <w:szCs w:val="24"/>
        </w:rPr>
        <w:t>Kotrum</w:t>
      </w:r>
      <w:proofErr w:type="spellEnd"/>
      <w:r w:rsidR="00DF70E3" w:rsidRPr="005D5648">
        <w:rPr>
          <w:rFonts w:ascii="Times New Roman" w:hAnsi="Times New Roman" w:cs="Times New Roman"/>
          <w:sz w:val="24"/>
          <w:szCs w:val="24"/>
        </w:rPr>
        <w:t xml:space="preserve"> Enterprises Pvt Ltd and </w:t>
      </w:r>
      <w:proofErr w:type="spellStart"/>
      <w:r w:rsidR="00DF70E3" w:rsidRPr="005D5648">
        <w:rPr>
          <w:rFonts w:ascii="Times New Roman" w:hAnsi="Times New Roman" w:cs="Times New Roman"/>
          <w:sz w:val="24"/>
          <w:szCs w:val="24"/>
        </w:rPr>
        <w:t>Millytake</w:t>
      </w:r>
      <w:proofErr w:type="spellEnd"/>
      <w:r w:rsidR="00DF70E3" w:rsidRPr="005D5648">
        <w:rPr>
          <w:rFonts w:ascii="Times New Roman" w:hAnsi="Times New Roman" w:cs="Times New Roman"/>
          <w:sz w:val="24"/>
          <w:szCs w:val="24"/>
        </w:rPr>
        <w:t xml:space="preserve"> Enterprises failed to meet the minimum requirements leading to their disqualification. The bids submitted by Zvikomborero Farms (Pvt) and </w:t>
      </w:r>
      <w:proofErr w:type="spellStart"/>
      <w:r w:rsidR="00DF70E3" w:rsidRPr="005D5648">
        <w:rPr>
          <w:rFonts w:ascii="Times New Roman" w:hAnsi="Times New Roman" w:cs="Times New Roman"/>
          <w:sz w:val="24"/>
          <w:szCs w:val="24"/>
        </w:rPr>
        <w:t>Blackdeck</w:t>
      </w:r>
      <w:proofErr w:type="spellEnd"/>
      <w:r w:rsidR="00DF70E3" w:rsidRPr="005D5648">
        <w:rPr>
          <w:rFonts w:ascii="Times New Roman" w:hAnsi="Times New Roman" w:cs="Times New Roman"/>
          <w:sz w:val="24"/>
          <w:szCs w:val="24"/>
        </w:rPr>
        <w:t xml:space="preserve"> Livestock and Poultry Farming sailed through </w:t>
      </w:r>
      <w:r w:rsidR="006E26F0" w:rsidRPr="005D5648">
        <w:rPr>
          <w:rFonts w:ascii="Times New Roman" w:hAnsi="Times New Roman" w:cs="Times New Roman"/>
          <w:sz w:val="24"/>
          <w:szCs w:val="24"/>
        </w:rPr>
        <w:t>whereupon they were, each</w:t>
      </w:r>
      <w:r w:rsidR="00DF70E3" w:rsidRPr="005D5648">
        <w:rPr>
          <w:rFonts w:ascii="Times New Roman" w:hAnsi="Times New Roman" w:cs="Times New Roman"/>
          <w:sz w:val="24"/>
          <w:szCs w:val="24"/>
        </w:rPr>
        <w:t xml:space="preserve">, awarded specified portions of the tender. </w:t>
      </w:r>
    </w:p>
    <w:p w14:paraId="4729977C" w14:textId="77777777" w:rsidR="00FD19F3" w:rsidRDefault="00DF70E3" w:rsidP="004F3744">
      <w:pPr>
        <w:pStyle w:val="Default"/>
        <w:spacing w:line="360" w:lineRule="auto"/>
        <w:ind w:firstLine="720"/>
        <w:jc w:val="both"/>
        <w:rPr>
          <w:rFonts w:ascii="Times New Roman" w:hAnsi="Times New Roman" w:cs="Times New Roman"/>
        </w:rPr>
      </w:pPr>
      <w:r w:rsidRPr="005D5648">
        <w:rPr>
          <w:rFonts w:ascii="Times New Roman" w:hAnsi="Times New Roman" w:cs="Times New Roman"/>
        </w:rPr>
        <w:t xml:space="preserve">The bid submitted by </w:t>
      </w:r>
      <w:proofErr w:type="spellStart"/>
      <w:r w:rsidRPr="005D5648">
        <w:rPr>
          <w:rFonts w:ascii="Times New Roman" w:hAnsi="Times New Roman" w:cs="Times New Roman"/>
        </w:rPr>
        <w:t>Blackdeck</w:t>
      </w:r>
      <w:proofErr w:type="spellEnd"/>
      <w:r w:rsidRPr="005D5648">
        <w:rPr>
          <w:rFonts w:ascii="Times New Roman" w:hAnsi="Times New Roman" w:cs="Times New Roman"/>
        </w:rPr>
        <w:t xml:space="preserve"> Livestock and Poultry Farming is at the centre of this </w:t>
      </w:r>
      <w:r w:rsidRPr="00DF70E3">
        <w:rPr>
          <w:rFonts w:ascii="Times New Roman" w:hAnsi="Times New Roman" w:cs="Times New Roman"/>
        </w:rPr>
        <w:t xml:space="preserve">trial. The allegation by the State is that the bid submitted by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Livestock and Poultry Farming was fraudulent in that it misrepresented the following material facts. </w:t>
      </w:r>
    </w:p>
    <w:p w14:paraId="1F34F3B5" w14:textId="4D761C54" w:rsidR="00FD19F3" w:rsidRDefault="00DF70E3" w:rsidP="004F3744">
      <w:pPr>
        <w:pStyle w:val="Default"/>
        <w:spacing w:line="360" w:lineRule="auto"/>
        <w:ind w:firstLine="720"/>
        <w:jc w:val="both"/>
        <w:rPr>
          <w:rFonts w:ascii="Times New Roman" w:hAnsi="Times New Roman" w:cs="Times New Roman"/>
        </w:rPr>
      </w:pPr>
      <w:r w:rsidRPr="00DF70E3">
        <w:rPr>
          <w:rFonts w:ascii="Times New Roman" w:hAnsi="Times New Roman" w:cs="Times New Roman"/>
        </w:rPr>
        <w:t>Firstly,</w:t>
      </w:r>
      <w:r w:rsidR="00F61FF2">
        <w:rPr>
          <w:rFonts w:ascii="Times New Roman" w:hAnsi="Times New Roman" w:cs="Times New Roman"/>
        </w:rPr>
        <w:t xml:space="preserve"> </w:t>
      </w:r>
      <w:proofErr w:type="spellStart"/>
      <w:r w:rsidRPr="00DF70E3">
        <w:rPr>
          <w:rFonts w:ascii="Times New Roman" w:hAnsi="Times New Roman" w:cs="Times New Roman"/>
        </w:rPr>
        <w:t>Blackdeck</w:t>
      </w:r>
      <w:proofErr w:type="spellEnd"/>
      <w:r w:rsidR="00772375">
        <w:rPr>
          <w:rFonts w:ascii="Times New Roman" w:hAnsi="Times New Roman" w:cs="Times New Roman"/>
        </w:rPr>
        <w:t xml:space="preserve"> </w:t>
      </w:r>
      <w:r w:rsidRPr="00DF70E3">
        <w:rPr>
          <w:rFonts w:ascii="Times New Roman" w:hAnsi="Times New Roman" w:cs="Times New Roman"/>
        </w:rPr>
        <w:t xml:space="preserve">Livestock and Poultry Farming </w:t>
      </w:r>
      <w:r w:rsidR="00F61FF2">
        <w:rPr>
          <w:rFonts w:ascii="Times New Roman" w:hAnsi="Times New Roman" w:cs="Times New Roman"/>
        </w:rPr>
        <w:t xml:space="preserve">was not </w:t>
      </w:r>
      <w:r w:rsidRPr="00DF70E3">
        <w:rPr>
          <w:rFonts w:ascii="Times New Roman" w:hAnsi="Times New Roman" w:cs="Times New Roman"/>
        </w:rPr>
        <w:t xml:space="preserve">a company incorporated in terms of the laws of </w:t>
      </w:r>
      <w:r w:rsidR="00F61FF2" w:rsidRPr="00DF70E3">
        <w:rPr>
          <w:rFonts w:ascii="Times New Roman" w:hAnsi="Times New Roman" w:cs="Times New Roman"/>
        </w:rPr>
        <w:t>Zimbabwe and</w:t>
      </w:r>
      <w:r w:rsidRPr="00DF70E3">
        <w:rPr>
          <w:rFonts w:ascii="Times New Roman" w:hAnsi="Times New Roman" w:cs="Times New Roman"/>
        </w:rPr>
        <w:t xml:space="preserve"> lawfully known by that name</w:t>
      </w:r>
      <w:r w:rsidR="007A7B58">
        <w:rPr>
          <w:rFonts w:ascii="Times New Roman" w:hAnsi="Times New Roman" w:cs="Times New Roman"/>
        </w:rPr>
        <w:t xml:space="preserve">. It had no </w:t>
      </w:r>
      <w:r w:rsidR="00F61FF2" w:rsidRPr="00DF70E3">
        <w:rPr>
          <w:rFonts w:ascii="Times New Roman" w:hAnsi="Times New Roman" w:cs="Times New Roman"/>
        </w:rPr>
        <w:t>legal capacity to</w:t>
      </w:r>
      <w:r w:rsidR="00F61FF2">
        <w:rPr>
          <w:rFonts w:ascii="Times New Roman" w:hAnsi="Times New Roman" w:cs="Times New Roman"/>
        </w:rPr>
        <w:t>.</w:t>
      </w:r>
      <w:r w:rsidRPr="00DF70E3">
        <w:rPr>
          <w:rFonts w:ascii="Times New Roman" w:hAnsi="Times New Roman" w:cs="Times New Roman"/>
        </w:rPr>
        <w:t xml:space="preserve"> </w:t>
      </w:r>
      <w:r w:rsidR="007A7B58">
        <w:rPr>
          <w:rFonts w:ascii="Times New Roman" w:hAnsi="Times New Roman" w:cs="Times New Roman"/>
        </w:rPr>
        <w:lastRenderedPageBreak/>
        <w:t xml:space="preserve">Legal documents belonging to </w:t>
      </w:r>
      <w:proofErr w:type="spellStart"/>
      <w:r w:rsidR="007A7B58">
        <w:rPr>
          <w:rFonts w:ascii="Times New Roman" w:hAnsi="Times New Roman" w:cs="Times New Roman"/>
        </w:rPr>
        <w:t>Blackdeck</w:t>
      </w:r>
      <w:proofErr w:type="spellEnd"/>
      <w:r w:rsidR="007A7B58">
        <w:rPr>
          <w:rFonts w:ascii="Times New Roman" w:hAnsi="Times New Roman" w:cs="Times New Roman"/>
        </w:rPr>
        <w:t xml:space="preserve"> (Pvt) Ltd were submitted to give the false impression that</w:t>
      </w:r>
      <w:r w:rsidR="007A7B58" w:rsidRPr="007A7B58">
        <w:rPr>
          <w:rFonts w:ascii="Times New Roman" w:hAnsi="Times New Roman" w:cs="Times New Roman"/>
        </w:rPr>
        <w:t xml:space="preserve"> </w:t>
      </w:r>
      <w:proofErr w:type="spellStart"/>
      <w:r w:rsidR="007A7B58" w:rsidRPr="00DF70E3">
        <w:rPr>
          <w:rFonts w:ascii="Times New Roman" w:hAnsi="Times New Roman" w:cs="Times New Roman"/>
        </w:rPr>
        <w:t>Blackdeck</w:t>
      </w:r>
      <w:proofErr w:type="spellEnd"/>
      <w:r w:rsidR="007A7B58">
        <w:rPr>
          <w:rFonts w:ascii="Times New Roman" w:hAnsi="Times New Roman" w:cs="Times New Roman"/>
        </w:rPr>
        <w:t xml:space="preserve"> </w:t>
      </w:r>
      <w:r w:rsidR="007A7B58" w:rsidRPr="00DF70E3">
        <w:rPr>
          <w:rFonts w:ascii="Times New Roman" w:hAnsi="Times New Roman" w:cs="Times New Roman"/>
        </w:rPr>
        <w:t>Livestock and Poultry Farming</w:t>
      </w:r>
      <w:r w:rsidR="007A7B58">
        <w:rPr>
          <w:rFonts w:ascii="Times New Roman" w:hAnsi="Times New Roman" w:cs="Times New Roman"/>
        </w:rPr>
        <w:t xml:space="preserve"> was a company. </w:t>
      </w:r>
      <w:r w:rsidRPr="00DF70E3">
        <w:rPr>
          <w:rFonts w:ascii="Times New Roman" w:hAnsi="Times New Roman" w:cs="Times New Roman"/>
        </w:rPr>
        <w:t xml:space="preserve">As a result of the misrepresentation the Ministry </w:t>
      </w:r>
      <w:r w:rsidR="007A7B58">
        <w:rPr>
          <w:rFonts w:ascii="Times New Roman" w:hAnsi="Times New Roman" w:cs="Times New Roman"/>
        </w:rPr>
        <w:t xml:space="preserve">was induced to treat the bid submitted by </w:t>
      </w:r>
      <w:proofErr w:type="spellStart"/>
      <w:r w:rsidR="007A7B58" w:rsidRPr="00DF70E3">
        <w:rPr>
          <w:rFonts w:ascii="Times New Roman" w:hAnsi="Times New Roman" w:cs="Times New Roman"/>
        </w:rPr>
        <w:t>Blackdeck</w:t>
      </w:r>
      <w:proofErr w:type="spellEnd"/>
      <w:r w:rsidR="007A7B58">
        <w:rPr>
          <w:rFonts w:ascii="Times New Roman" w:hAnsi="Times New Roman" w:cs="Times New Roman"/>
        </w:rPr>
        <w:t xml:space="preserve"> </w:t>
      </w:r>
      <w:r w:rsidR="007A7B58" w:rsidRPr="00DF70E3">
        <w:rPr>
          <w:rFonts w:ascii="Times New Roman" w:hAnsi="Times New Roman" w:cs="Times New Roman"/>
        </w:rPr>
        <w:t xml:space="preserve">Livestock and Poultry Farming </w:t>
      </w:r>
      <w:r w:rsidR="007A7B58">
        <w:rPr>
          <w:rFonts w:ascii="Times New Roman" w:hAnsi="Times New Roman" w:cs="Times New Roman"/>
        </w:rPr>
        <w:t xml:space="preserve">as valid. The Ministry was also induced to enter </w:t>
      </w:r>
      <w:r w:rsidRPr="00DF70E3">
        <w:rPr>
          <w:rFonts w:ascii="Times New Roman" w:hAnsi="Times New Roman" w:cs="Times New Roman"/>
        </w:rPr>
        <w:t xml:space="preserve">into a contract with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Livestock and Poultry Farming on 16 November 2021, for the supply and delivery of 632 001goats for Presidential Goats pass-on Scheme valued at US$87 757 168.00</w:t>
      </w:r>
      <w:r w:rsidR="007A7B58">
        <w:rPr>
          <w:rFonts w:ascii="Times New Roman" w:hAnsi="Times New Roman" w:cs="Times New Roman"/>
        </w:rPr>
        <w:t>, with the belief that it had capacity to act</w:t>
      </w:r>
      <w:r w:rsidRPr="00DF70E3">
        <w:rPr>
          <w:rFonts w:ascii="Times New Roman" w:hAnsi="Times New Roman" w:cs="Times New Roman"/>
        </w:rPr>
        <w:t xml:space="preserve">.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Livestock and Poultry Farming appear</w:t>
      </w:r>
      <w:r>
        <w:rPr>
          <w:rFonts w:ascii="Times New Roman" w:hAnsi="Times New Roman" w:cs="Times New Roman"/>
        </w:rPr>
        <w:t>s</w:t>
      </w:r>
      <w:r w:rsidRPr="00DF70E3">
        <w:rPr>
          <w:rFonts w:ascii="Times New Roman" w:hAnsi="Times New Roman" w:cs="Times New Roman"/>
        </w:rPr>
        <w:t xml:space="preserve"> as a party to the agreement and supplier of the goats. The </w:t>
      </w:r>
      <w:r w:rsidR="007A7B58">
        <w:rPr>
          <w:rFonts w:ascii="Times New Roman" w:hAnsi="Times New Roman" w:cs="Times New Roman"/>
        </w:rPr>
        <w:t>1</w:t>
      </w:r>
      <w:r w:rsidR="007A7B58" w:rsidRPr="007A7B58">
        <w:rPr>
          <w:rFonts w:ascii="Times New Roman" w:hAnsi="Times New Roman" w:cs="Times New Roman"/>
          <w:vertAlign w:val="superscript"/>
        </w:rPr>
        <w:t>st</w:t>
      </w:r>
      <w:r w:rsidR="007A7B58">
        <w:rPr>
          <w:rFonts w:ascii="Times New Roman" w:hAnsi="Times New Roman" w:cs="Times New Roman"/>
        </w:rPr>
        <w:t xml:space="preserve"> accused </w:t>
      </w:r>
      <w:r w:rsidRPr="00DF70E3">
        <w:rPr>
          <w:rFonts w:ascii="Times New Roman" w:hAnsi="Times New Roman" w:cs="Times New Roman"/>
        </w:rPr>
        <w:t xml:space="preserve">signed </w:t>
      </w:r>
      <w:r w:rsidR="007A7B58">
        <w:rPr>
          <w:rFonts w:ascii="Times New Roman" w:hAnsi="Times New Roman" w:cs="Times New Roman"/>
        </w:rPr>
        <w:t xml:space="preserve">the contract </w:t>
      </w:r>
      <w:r w:rsidR="00B54EF3" w:rsidRPr="00DF70E3">
        <w:rPr>
          <w:rFonts w:ascii="Times New Roman" w:hAnsi="Times New Roman" w:cs="Times New Roman"/>
        </w:rPr>
        <w:t xml:space="preserve">on behalf of </w:t>
      </w:r>
      <w:proofErr w:type="spellStart"/>
      <w:r w:rsidR="00B54EF3" w:rsidRPr="00DF70E3">
        <w:rPr>
          <w:rFonts w:ascii="Times New Roman" w:hAnsi="Times New Roman" w:cs="Times New Roman"/>
        </w:rPr>
        <w:t>Blackdeck</w:t>
      </w:r>
      <w:proofErr w:type="spellEnd"/>
      <w:r w:rsidR="00B54EF3" w:rsidRPr="00DF70E3">
        <w:rPr>
          <w:rFonts w:ascii="Times New Roman" w:hAnsi="Times New Roman" w:cs="Times New Roman"/>
        </w:rPr>
        <w:t xml:space="preserve"> Livestock and Poultry Farming</w:t>
      </w:r>
      <w:r w:rsidR="007A7B58">
        <w:rPr>
          <w:rFonts w:ascii="Times New Roman" w:hAnsi="Times New Roman" w:cs="Times New Roman"/>
        </w:rPr>
        <w:t xml:space="preserve">. The </w:t>
      </w:r>
      <w:r w:rsidRPr="00DF70E3">
        <w:rPr>
          <w:rFonts w:ascii="Times New Roman" w:hAnsi="Times New Roman" w:cs="Times New Roman"/>
        </w:rPr>
        <w:t xml:space="preserve">1st accused </w:t>
      </w:r>
      <w:r w:rsidR="007A7B58">
        <w:rPr>
          <w:rFonts w:ascii="Times New Roman" w:hAnsi="Times New Roman" w:cs="Times New Roman"/>
        </w:rPr>
        <w:t>was</w:t>
      </w:r>
      <w:r w:rsidRPr="00DF70E3">
        <w:rPr>
          <w:rFonts w:ascii="Times New Roman" w:hAnsi="Times New Roman" w:cs="Times New Roman"/>
        </w:rPr>
        <w:t xml:space="preserve"> a director of </w:t>
      </w:r>
      <w:proofErr w:type="spellStart"/>
      <w:r w:rsidR="007A7B58" w:rsidRPr="00DF70E3">
        <w:rPr>
          <w:rFonts w:ascii="Times New Roman" w:hAnsi="Times New Roman" w:cs="Times New Roman"/>
        </w:rPr>
        <w:t>Blackdeck</w:t>
      </w:r>
      <w:proofErr w:type="spellEnd"/>
      <w:r w:rsidR="007A7B58" w:rsidRPr="00DF70E3">
        <w:rPr>
          <w:rFonts w:ascii="Times New Roman" w:hAnsi="Times New Roman" w:cs="Times New Roman"/>
        </w:rPr>
        <w:t xml:space="preserve"> (Pvt) Ltd),</w:t>
      </w:r>
      <w:r w:rsidR="007A7B58">
        <w:rPr>
          <w:rFonts w:ascii="Times New Roman" w:hAnsi="Times New Roman" w:cs="Times New Roman"/>
        </w:rPr>
        <w:t xml:space="preserve"> </w:t>
      </w:r>
      <w:r w:rsidRPr="00DF70E3">
        <w:rPr>
          <w:rFonts w:ascii="Times New Roman" w:hAnsi="Times New Roman" w:cs="Times New Roman"/>
        </w:rPr>
        <w:t xml:space="preserve">a company </w:t>
      </w:r>
      <w:r w:rsidR="007A7B58">
        <w:rPr>
          <w:rFonts w:ascii="Times New Roman" w:hAnsi="Times New Roman" w:cs="Times New Roman"/>
        </w:rPr>
        <w:t xml:space="preserve">whose name was </w:t>
      </w:r>
      <w:r w:rsidRPr="00DF70E3">
        <w:rPr>
          <w:rFonts w:ascii="Times New Roman" w:hAnsi="Times New Roman" w:cs="Times New Roman"/>
        </w:rPr>
        <w:t xml:space="preserve">almost </w:t>
      </w:r>
      <w:r w:rsidR="007A7B58">
        <w:rPr>
          <w:rFonts w:ascii="Times New Roman" w:hAnsi="Times New Roman" w:cs="Times New Roman"/>
        </w:rPr>
        <w:t>to the fictitious company.  O</w:t>
      </w:r>
      <w:r w:rsidRPr="00DF70E3">
        <w:rPr>
          <w:rFonts w:ascii="Times New Roman" w:hAnsi="Times New Roman" w:cs="Times New Roman"/>
        </w:rPr>
        <w:t xml:space="preserve">ne Tinashe Chimombe </w:t>
      </w:r>
      <w:r w:rsidR="00FD19F3">
        <w:rPr>
          <w:rFonts w:ascii="Times New Roman" w:hAnsi="Times New Roman" w:cs="Times New Roman"/>
        </w:rPr>
        <w:t xml:space="preserve">signed as a witness on behalf of </w:t>
      </w:r>
      <w:proofErr w:type="spellStart"/>
      <w:r w:rsidR="00FD19F3" w:rsidRPr="00DF70E3">
        <w:rPr>
          <w:rFonts w:ascii="Times New Roman" w:hAnsi="Times New Roman" w:cs="Times New Roman"/>
        </w:rPr>
        <w:t>Blackdeck</w:t>
      </w:r>
      <w:proofErr w:type="spellEnd"/>
      <w:r w:rsidR="00FD19F3">
        <w:rPr>
          <w:rFonts w:ascii="Times New Roman" w:hAnsi="Times New Roman" w:cs="Times New Roman"/>
        </w:rPr>
        <w:t xml:space="preserve"> </w:t>
      </w:r>
      <w:r w:rsidR="00FD19F3" w:rsidRPr="00DF70E3">
        <w:rPr>
          <w:rFonts w:ascii="Times New Roman" w:hAnsi="Times New Roman" w:cs="Times New Roman"/>
        </w:rPr>
        <w:t>Livestock and Poultry Farming</w:t>
      </w:r>
      <w:r w:rsidRPr="00DF70E3">
        <w:rPr>
          <w:rFonts w:ascii="Times New Roman" w:hAnsi="Times New Roman" w:cs="Times New Roman"/>
        </w:rPr>
        <w:t xml:space="preserve">. </w:t>
      </w:r>
    </w:p>
    <w:p w14:paraId="093EE302" w14:textId="52623041" w:rsidR="00FD19F3" w:rsidRDefault="00DF70E3" w:rsidP="004F3744">
      <w:pPr>
        <w:pStyle w:val="Default"/>
        <w:spacing w:line="360" w:lineRule="auto"/>
        <w:ind w:firstLine="720"/>
        <w:jc w:val="both"/>
        <w:rPr>
          <w:rFonts w:ascii="Times New Roman" w:hAnsi="Times New Roman" w:cs="Times New Roman"/>
        </w:rPr>
      </w:pPr>
      <w:r w:rsidRPr="00DF70E3">
        <w:rPr>
          <w:rFonts w:ascii="Times New Roman" w:hAnsi="Times New Roman" w:cs="Times New Roman"/>
        </w:rPr>
        <w:t xml:space="preserve">Secondly,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Livestock and Poultry Farming supported the impugned bid with </w:t>
      </w:r>
      <w:r w:rsidR="00FD19F3">
        <w:rPr>
          <w:rFonts w:ascii="Times New Roman" w:hAnsi="Times New Roman" w:cs="Times New Roman"/>
        </w:rPr>
        <w:t>a</w:t>
      </w:r>
      <w:r w:rsidRPr="00DF70E3">
        <w:rPr>
          <w:rFonts w:ascii="Times New Roman" w:hAnsi="Times New Roman" w:cs="Times New Roman"/>
        </w:rPr>
        <w:t xml:space="preserve"> Zimbabwe Revenue Authority (ZIMRA) clearance certificate which did not belong to it. It turned out to be a </w:t>
      </w:r>
      <w:r w:rsidR="00A96097">
        <w:rPr>
          <w:rFonts w:ascii="Times New Roman" w:hAnsi="Times New Roman" w:cs="Times New Roman"/>
        </w:rPr>
        <w:t xml:space="preserve">tax clearance </w:t>
      </w:r>
      <w:r w:rsidRPr="00DF70E3">
        <w:rPr>
          <w:rFonts w:ascii="Times New Roman" w:hAnsi="Times New Roman" w:cs="Times New Roman"/>
        </w:rPr>
        <w:t xml:space="preserve">issued to Skywalk (Pvt) Ltd, which had been altered to appear as a valid certificate issued to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for the year 2021. </w:t>
      </w:r>
      <w:r w:rsidR="00A96097">
        <w:rPr>
          <w:rFonts w:ascii="Times New Roman" w:hAnsi="Times New Roman" w:cs="Times New Roman"/>
        </w:rPr>
        <w:t>N</w:t>
      </w:r>
      <w:r w:rsidRPr="00DF70E3">
        <w:rPr>
          <w:rFonts w:ascii="Times New Roman" w:hAnsi="Times New Roman" w:cs="Times New Roman"/>
        </w:rPr>
        <w:t xml:space="preserve">either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Livestock and Poultry Farming nor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was tax compliant or eligible to be issued with a ZIMRA clearance certificate.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Livestock and Poultry Farming was able to escape disqualification</w:t>
      </w:r>
      <w:r w:rsidR="002623BF" w:rsidRPr="002623BF">
        <w:rPr>
          <w:rFonts w:ascii="Times New Roman" w:hAnsi="Times New Roman" w:cs="Times New Roman"/>
        </w:rPr>
        <w:t xml:space="preserve"> </w:t>
      </w:r>
      <w:r w:rsidR="002623BF">
        <w:rPr>
          <w:rFonts w:ascii="Times New Roman" w:hAnsi="Times New Roman" w:cs="Times New Roman"/>
        </w:rPr>
        <w:t>a</w:t>
      </w:r>
      <w:r w:rsidR="002623BF" w:rsidRPr="00DF70E3">
        <w:rPr>
          <w:rFonts w:ascii="Times New Roman" w:hAnsi="Times New Roman" w:cs="Times New Roman"/>
        </w:rPr>
        <w:t>s a result of the misrepresentation</w:t>
      </w:r>
      <w:r w:rsidRPr="00DF70E3">
        <w:rPr>
          <w:rFonts w:ascii="Times New Roman" w:hAnsi="Times New Roman" w:cs="Times New Roman"/>
        </w:rPr>
        <w:t xml:space="preserve">. </w:t>
      </w:r>
    </w:p>
    <w:p w14:paraId="2CA038E9" w14:textId="77777777" w:rsidR="00C316F3" w:rsidRDefault="00DF70E3" w:rsidP="004F3744">
      <w:pPr>
        <w:pStyle w:val="Default"/>
        <w:spacing w:line="360" w:lineRule="auto"/>
        <w:ind w:firstLine="720"/>
        <w:jc w:val="both"/>
        <w:rPr>
          <w:rFonts w:ascii="Times New Roman" w:hAnsi="Times New Roman" w:cs="Times New Roman"/>
        </w:rPr>
      </w:pPr>
      <w:r w:rsidRPr="00DF70E3">
        <w:rPr>
          <w:rFonts w:ascii="Times New Roman" w:hAnsi="Times New Roman" w:cs="Times New Roman"/>
        </w:rPr>
        <w:t xml:space="preserve">Thirdly,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Livestock and Poultry Farming </w:t>
      </w:r>
      <w:r w:rsidR="002623BF">
        <w:rPr>
          <w:rFonts w:ascii="Times New Roman" w:hAnsi="Times New Roman" w:cs="Times New Roman"/>
        </w:rPr>
        <w:t>the</w:t>
      </w:r>
      <w:r w:rsidRPr="00DF70E3">
        <w:rPr>
          <w:rFonts w:ascii="Times New Roman" w:hAnsi="Times New Roman" w:cs="Times New Roman"/>
        </w:rPr>
        <w:t xml:space="preserve"> bid with the National Social Security Authority (NSSA) compliance certificate which did not belong to it. It turned out to be a certificate issued to Skywalk (Pvt) Ltd, which had been altered to appear as a valid certificate issued to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for the year 2021. </w:t>
      </w:r>
      <w:r w:rsidR="002623BF">
        <w:rPr>
          <w:rFonts w:ascii="Times New Roman" w:hAnsi="Times New Roman" w:cs="Times New Roman"/>
        </w:rPr>
        <w:t>N</w:t>
      </w:r>
      <w:r w:rsidRPr="00DF70E3">
        <w:rPr>
          <w:rFonts w:ascii="Times New Roman" w:hAnsi="Times New Roman" w:cs="Times New Roman"/>
        </w:rPr>
        <w:t xml:space="preserve">either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Livestock and Poultry Farming nor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was tax compliant or eligible to be issued with a NSSA clearance certificate</w:t>
      </w:r>
      <w:r w:rsidR="002623BF" w:rsidRPr="002623BF">
        <w:rPr>
          <w:rFonts w:ascii="Times New Roman" w:hAnsi="Times New Roman" w:cs="Times New Roman"/>
        </w:rPr>
        <w:t xml:space="preserve"> </w:t>
      </w:r>
      <w:r w:rsidR="002623BF">
        <w:rPr>
          <w:rFonts w:ascii="Times New Roman" w:hAnsi="Times New Roman" w:cs="Times New Roman"/>
        </w:rPr>
        <w:t>i</w:t>
      </w:r>
      <w:r w:rsidR="002623BF" w:rsidRPr="00DF70E3">
        <w:rPr>
          <w:rFonts w:ascii="Times New Roman" w:hAnsi="Times New Roman" w:cs="Times New Roman"/>
        </w:rPr>
        <w:t>n the year 2021</w:t>
      </w:r>
      <w:r w:rsidRPr="00DF70E3">
        <w:rPr>
          <w:rFonts w:ascii="Times New Roman" w:hAnsi="Times New Roman" w:cs="Times New Roman"/>
        </w:rPr>
        <w:t xml:space="preserve">.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had been deregistered by NSSA in 2016.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Livestock and Poultry Farming was able to escape disqualification</w:t>
      </w:r>
      <w:r w:rsidR="00C316F3" w:rsidRPr="00C316F3">
        <w:rPr>
          <w:rFonts w:ascii="Times New Roman" w:hAnsi="Times New Roman" w:cs="Times New Roman"/>
        </w:rPr>
        <w:t xml:space="preserve"> </w:t>
      </w:r>
      <w:r w:rsidR="00C316F3">
        <w:rPr>
          <w:rFonts w:ascii="Times New Roman" w:hAnsi="Times New Roman" w:cs="Times New Roman"/>
        </w:rPr>
        <w:t>a</w:t>
      </w:r>
      <w:r w:rsidR="00C316F3" w:rsidRPr="00DF70E3">
        <w:rPr>
          <w:rFonts w:ascii="Times New Roman" w:hAnsi="Times New Roman" w:cs="Times New Roman"/>
        </w:rPr>
        <w:t>s a result of the misrepresentation</w:t>
      </w:r>
      <w:r w:rsidRPr="00DF70E3">
        <w:rPr>
          <w:rFonts w:ascii="Times New Roman" w:hAnsi="Times New Roman" w:cs="Times New Roman"/>
        </w:rPr>
        <w:t>.</w:t>
      </w:r>
    </w:p>
    <w:p w14:paraId="6D98ABA6" w14:textId="77777777" w:rsidR="008A3CA9" w:rsidRDefault="00DF70E3" w:rsidP="004F3744">
      <w:pPr>
        <w:pStyle w:val="Default"/>
        <w:spacing w:line="360" w:lineRule="auto"/>
        <w:ind w:firstLine="720"/>
        <w:jc w:val="both"/>
        <w:rPr>
          <w:rFonts w:ascii="Times New Roman" w:hAnsi="Times New Roman" w:cs="Times New Roman"/>
        </w:rPr>
      </w:pPr>
      <w:r w:rsidRPr="00DF70E3">
        <w:rPr>
          <w:rFonts w:ascii="Times New Roman" w:hAnsi="Times New Roman" w:cs="Times New Roman"/>
        </w:rPr>
        <w:t xml:space="preserve">Fourthly, the State alleged that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Livestock and Poultry Farming had no capacity to deliver the required number of goats as shown by its subsequent behaviour in misappropriating most of the money that had been paid by the Government of Zimbabwe. The Ministry paid a total sum of ZWL$1.6 billion (equivalent to US$7 712 197.10 at the prevailing interbank rates) into the CABS bank account of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number </w:t>
      </w:r>
      <w:r w:rsidRPr="00DF70E3">
        <w:rPr>
          <w:rFonts w:ascii="Times New Roman" w:hAnsi="Times New Roman" w:cs="Times New Roman"/>
        </w:rPr>
        <w:lastRenderedPageBreak/>
        <w:t xml:space="preserve">1006126120 provided by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Livestock and Poultry Farming in the contract entered into between the Government of Zimbabwe. Upon receipt of the money from the Ministry,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immediately, transferred a total sum of ZWL$200 000 000.00</w:t>
      </w:r>
      <w:r w:rsidR="00C316F3">
        <w:rPr>
          <w:rFonts w:ascii="Times New Roman" w:hAnsi="Times New Roman" w:cs="Times New Roman"/>
        </w:rPr>
        <w:t xml:space="preserve"> (Two hundred million Zimbabwe Dollars)</w:t>
      </w:r>
      <w:r w:rsidRPr="00DF70E3">
        <w:rPr>
          <w:rFonts w:ascii="Times New Roman" w:hAnsi="Times New Roman" w:cs="Times New Roman"/>
        </w:rPr>
        <w:t xml:space="preserve"> into the CABS bank account of </w:t>
      </w:r>
      <w:proofErr w:type="spellStart"/>
      <w:r w:rsidRPr="00DF70E3">
        <w:rPr>
          <w:rFonts w:ascii="Times New Roman" w:hAnsi="Times New Roman" w:cs="Times New Roman"/>
        </w:rPr>
        <w:t>Millytake</w:t>
      </w:r>
      <w:proofErr w:type="spellEnd"/>
      <w:r w:rsidRPr="00DF70E3">
        <w:rPr>
          <w:rFonts w:ascii="Times New Roman" w:hAnsi="Times New Roman" w:cs="Times New Roman"/>
        </w:rPr>
        <w:t xml:space="preserve"> Enterprises Pvt Ltd number 1129742431, a company controlled by the 2nd a</w:t>
      </w:r>
      <w:r w:rsidR="008A3CA9">
        <w:rPr>
          <w:rFonts w:ascii="Times New Roman" w:hAnsi="Times New Roman" w:cs="Times New Roman"/>
        </w:rPr>
        <w:t>pplicant</w:t>
      </w:r>
      <w:r w:rsidRPr="00DF70E3">
        <w:rPr>
          <w:rFonts w:ascii="Times New Roman" w:hAnsi="Times New Roman" w:cs="Times New Roman"/>
        </w:rPr>
        <w:t xml:space="preserve">. </w:t>
      </w:r>
    </w:p>
    <w:p w14:paraId="7CFFE34C" w14:textId="23CD02EA" w:rsidR="00B54EF3" w:rsidRDefault="00DF70E3" w:rsidP="004F3744">
      <w:pPr>
        <w:pStyle w:val="Default"/>
        <w:spacing w:line="360" w:lineRule="auto"/>
        <w:ind w:firstLine="720"/>
        <w:jc w:val="both"/>
        <w:rPr>
          <w:rFonts w:ascii="Times New Roman" w:hAnsi="Times New Roman" w:cs="Times New Roman"/>
        </w:rPr>
      </w:pPr>
      <w:r w:rsidRPr="00DF70E3">
        <w:rPr>
          <w:rFonts w:ascii="Times New Roman" w:hAnsi="Times New Roman" w:cs="Times New Roman"/>
        </w:rPr>
        <w:t xml:space="preserve">Following delays in the delivery of the goats, the Ministry’s officials made several engagements with the two accused persons demanding delivery. The accused persons in an effort to further deceive and convince the ministry officials falsely claimed to have mobilised 32 500 goats across the provinces which were ready to be distributed to final beneficiaries. The Ministry of Lands then deployed teams to verify if the accused persons were holding the stated number of goats at the holding sites supplied by the accused but could only find 3 713 goats at the said sites. The accused persons only managed to supply a </w:t>
      </w:r>
      <w:proofErr w:type="gramStart"/>
      <w:r w:rsidRPr="00DF70E3">
        <w:rPr>
          <w:rFonts w:ascii="Times New Roman" w:hAnsi="Times New Roman" w:cs="Times New Roman"/>
        </w:rPr>
        <w:t>total  number</w:t>
      </w:r>
      <w:proofErr w:type="gramEnd"/>
      <w:r w:rsidRPr="00DF70E3">
        <w:rPr>
          <w:rFonts w:ascii="Times New Roman" w:hAnsi="Times New Roman" w:cs="Times New Roman"/>
        </w:rPr>
        <w:t xml:space="preserve"> of 4 208 goats (the rest were </w:t>
      </w:r>
      <w:r w:rsidR="008A3CA9">
        <w:rPr>
          <w:rFonts w:ascii="Times New Roman" w:hAnsi="Times New Roman" w:cs="Times New Roman"/>
        </w:rPr>
        <w:t>kids</w:t>
      </w:r>
      <w:r w:rsidRPr="00DF70E3">
        <w:rPr>
          <w:rFonts w:ascii="Times New Roman" w:hAnsi="Times New Roman" w:cs="Times New Roman"/>
        </w:rPr>
        <w:t xml:space="preserve">) valued at US$331 445.25 from the US$7 712 197.10 paid by the Ministry thereby misappropriating US$7 380 751.85 for their personal use. </w:t>
      </w:r>
    </w:p>
    <w:p w14:paraId="69FCBA55" w14:textId="0FCD0FA2" w:rsidR="004F7107" w:rsidRDefault="00DF70E3" w:rsidP="004F3744">
      <w:pPr>
        <w:pStyle w:val="Default"/>
        <w:spacing w:line="360" w:lineRule="auto"/>
        <w:ind w:firstLine="720"/>
        <w:jc w:val="both"/>
        <w:rPr>
          <w:rFonts w:ascii="Times New Roman" w:hAnsi="Times New Roman" w:cs="Times New Roman"/>
        </w:rPr>
      </w:pPr>
      <w:r w:rsidRPr="00DF70E3">
        <w:rPr>
          <w:rFonts w:ascii="Times New Roman" w:hAnsi="Times New Roman" w:cs="Times New Roman"/>
        </w:rPr>
        <w:t>Both accused persons pleaded not guilty. T</w:t>
      </w:r>
      <w:r w:rsidR="008A3CA9">
        <w:rPr>
          <w:rFonts w:ascii="Times New Roman" w:hAnsi="Times New Roman" w:cs="Times New Roman"/>
        </w:rPr>
        <w:t>he 1</w:t>
      </w:r>
      <w:r w:rsidR="008A3CA9" w:rsidRPr="008A3CA9">
        <w:rPr>
          <w:rFonts w:ascii="Times New Roman" w:hAnsi="Times New Roman" w:cs="Times New Roman"/>
          <w:vertAlign w:val="superscript"/>
        </w:rPr>
        <w:t>st</w:t>
      </w:r>
      <w:r w:rsidR="008A3CA9">
        <w:rPr>
          <w:rFonts w:ascii="Times New Roman" w:hAnsi="Times New Roman" w:cs="Times New Roman"/>
        </w:rPr>
        <w:t xml:space="preserve"> applicant</w:t>
      </w:r>
      <w:r w:rsidRPr="00DF70E3">
        <w:rPr>
          <w:rFonts w:ascii="Times New Roman" w:hAnsi="Times New Roman" w:cs="Times New Roman"/>
        </w:rPr>
        <w:t xml:space="preserve"> averred that the alleged fraudulent bid </w:t>
      </w:r>
      <w:r w:rsidR="008A3CA9" w:rsidRPr="00DF70E3">
        <w:rPr>
          <w:rFonts w:ascii="Times New Roman" w:hAnsi="Times New Roman" w:cs="Times New Roman"/>
        </w:rPr>
        <w:t>was,</w:t>
      </w:r>
      <w:r w:rsidR="00B54EF3">
        <w:rPr>
          <w:rFonts w:ascii="Times New Roman" w:hAnsi="Times New Roman" w:cs="Times New Roman"/>
        </w:rPr>
        <w:t xml:space="preserve"> in actual fact, lawful and intentionally </w:t>
      </w:r>
      <w:r w:rsidRPr="00DF70E3">
        <w:rPr>
          <w:rFonts w:ascii="Times New Roman" w:hAnsi="Times New Roman" w:cs="Times New Roman"/>
        </w:rPr>
        <w:t xml:space="preserve">submitted by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w:t>
      </w:r>
      <w:r w:rsidR="00B54EF3">
        <w:rPr>
          <w:rFonts w:ascii="Times New Roman" w:hAnsi="Times New Roman" w:cs="Times New Roman"/>
        </w:rPr>
        <w:t>(</w:t>
      </w:r>
      <w:r w:rsidRPr="00DF70E3">
        <w:rPr>
          <w:rFonts w:ascii="Times New Roman" w:hAnsi="Times New Roman" w:cs="Times New Roman"/>
        </w:rPr>
        <w:t>Pvt</w:t>
      </w:r>
      <w:r w:rsidR="00B54EF3">
        <w:rPr>
          <w:rFonts w:ascii="Times New Roman" w:hAnsi="Times New Roman" w:cs="Times New Roman"/>
        </w:rPr>
        <w:t>)</w:t>
      </w:r>
      <w:r w:rsidRPr="00DF70E3">
        <w:rPr>
          <w:rFonts w:ascii="Times New Roman" w:hAnsi="Times New Roman" w:cs="Times New Roman"/>
        </w:rPr>
        <w:t xml:space="preserve"> Ltd, a company duly incorporated in terms of Zimbabwe in 2015</w:t>
      </w:r>
      <w:r w:rsidR="008A3CA9">
        <w:rPr>
          <w:rFonts w:ascii="Times New Roman" w:hAnsi="Times New Roman" w:cs="Times New Roman"/>
        </w:rPr>
        <w:t>.</w:t>
      </w:r>
      <w:r w:rsidRPr="00DF70E3">
        <w:rPr>
          <w:rFonts w:ascii="Times New Roman" w:hAnsi="Times New Roman" w:cs="Times New Roman"/>
        </w:rPr>
        <w:t xml:space="preserve"> </w:t>
      </w:r>
      <w:r w:rsidR="00B54EF3">
        <w:rPr>
          <w:rFonts w:ascii="Times New Roman" w:hAnsi="Times New Roman" w:cs="Times New Roman"/>
        </w:rPr>
        <w:t xml:space="preserve">He averred that </w:t>
      </w:r>
      <w:proofErr w:type="spellStart"/>
      <w:r w:rsidR="008A3CA9" w:rsidRPr="00DF70E3">
        <w:rPr>
          <w:rFonts w:ascii="Times New Roman" w:hAnsi="Times New Roman" w:cs="Times New Roman"/>
        </w:rPr>
        <w:t>Blackdeck</w:t>
      </w:r>
      <w:proofErr w:type="spellEnd"/>
      <w:r w:rsidR="008A3CA9" w:rsidRPr="00DF70E3">
        <w:rPr>
          <w:rFonts w:ascii="Times New Roman" w:hAnsi="Times New Roman" w:cs="Times New Roman"/>
        </w:rPr>
        <w:t xml:space="preserve"> Livestock and Poultry Farming</w:t>
      </w:r>
      <w:r w:rsidR="008A3CA9">
        <w:rPr>
          <w:rFonts w:ascii="Times New Roman" w:hAnsi="Times New Roman" w:cs="Times New Roman"/>
        </w:rPr>
        <w:t xml:space="preserve"> was the company’s trade name. He averred that </w:t>
      </w:r>
      <w:r w:rsidRPr="00DF70E3">
        <w:rPr>
          <w:rFonts w:ascii="Times New Roman" w:hAnsi="Times New Roman" w:cs="Times New Roman"/>
        </w:rPr>
        <w:t>the name</w:t>
      </w:r>
      <w:r w:rsidR="00B54EF3">
        <w:rPr>
          <w:rFonts w:ascii="Times New Roman" w:hAnsi="Times New Roman" w:cs="Times New Roman"/>
        </w:rPr>
        <w:t>,</w:t>
      </w:r>
      <w:r w:rsidR="00B54EF3" w:rsidRPr="00B54EF3">
        <w:rPr>
          <w:rFonts w:ascii="Times New Roman" w:hAnsi="Times New Roman" w:cs="Times New Roman"/>
        </w:rPr>
        <w:t xml:space="preserve"> </w:t>
      </w:r>
      <w:proofErr w:type="spellStart"/>
      <w:r w:rsidR="00B54EF3" w:rsidRPr="00DF70E3">
        <w:rPr>
          <w:rFonts w:ascii="Times New Roman" w:hAnsi="Times New Roman" w:cs="Times New Roman"/>
        </w:rPr>
        <w:t>Blackdeck</w:t>
      </w:r>
      <w:proofErr w:type="spellEnd"/>
      <w:r w:rsidR="00B54EF3" w:rsidRPr="00DF70E3">
        <w:rPr>
          <w:rFonts w:ascii="Times New Roman" w:hAnsi="Times New Roman" w:cs="Times New Roman"/>
        </w:rPr>
        <w:t xml:space="preserve"> Livestock and Poultry Farming</w:t>
      </w:r>
      <w:r w:rsidR="00B54EF3">
        <w:rPr>
          <w:rFonts w:ascii="Times New Roman" w:hAnsi="Times New Roman" w:cs="Times New Roman"/>
        </w:rPr>
        <w:t>,</w:t>
      </w:r>
      <w:r w:rsidRPr="00DF70E3">
        <w:rPr>
          <w:rFonts w:ascii="Times New Roman" w:hAnsi="Times New Roman" w:cs="Times New Roman"/>
        </w:rPr>
        <w:t xml:space="preserve"> was not intended to mislead the Ministry to deal with an entity which did not exist in the eyes of the law </w:t>
      </w:r>
      <w:r w:rsidR="008A3CA9">
        <w:rPr>
          <w:rFonts w:ascii="Times New Roman" w:hAnsi="Times New Roman" w:cs="Times New Roman"/>
        </w:rPr>
        <w:t xml:space="preserve">because </w:t>
      </w:r>
      <w:r w:rsidRPr="00DF70E3">
        <w:rPr>
          <w:rFonts w:ascii="Times New Roman" w:hAnsi="Times New Roman" w:cs="Times New Roman"/>
        </w:rPr>
        <w:t xml:space="preserve">it was clear from all the documentation, submitted with the bid, that the bid belonged to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w:t>
      </w:r>
      <w:r w:rsidR="008A3CA9">
        <w:rPr>
          <w:rFonts w:ascii="Times New Roman" w:hAnsi="Times New Roman" w:cs="Times New Roman"/>
        </w:rPr>
        <w:t>As a</w:t>
      </w:r>
      <w:r w:rsidRPr="00DF70E3">
        <w:rPr>
          <w:rFonts w:ascii="Times New Roman" w:hAnsi="Times New Roman" w:cs="Times New Roman"/>
        </w:rPr>
        <w:t xml:space="preserve"> director of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w:t>
      </w:r>
      <w:r w:rsidR="008A3CA9">
        <w:rPr>
          <w:rFonts w:ascii="Times New Roman" w:hAnsi="Times New Roman" w:cs="Times New Roman"/>
        </w:rPr>
        <w:t>, the 1</w:t>
      </w:r>
      <w:r w:rsidR="008A3CA9" w:rsidRPr="008A3CA9">
        <w:rPr>
          <w:rFonts w:ascii="Times New Roman" w:hAnsi="Times New Roman" w:cs="Times New Roman"/>
          <w:vertAlign w:val="superscript"/>
        </w:rPr>
        <w:t>st</w:t>
      </w:r>
      <w:r w:rsidR="008A3CA9">
        <w:rPr>
          <w:rFonts w:ascii="Times New Roman" w:hAnsi="Times New Roman" w:cs="Times New Roman"/>
        </w:rPr>
        <w:t xml:space="preserve"> applicant had </w:t>
      </w:r>
      <w:r w:rsidRPr="00DF70E3">
        <w:rPr>
          <w:rFonts w:ascii="Times New Roman" w:hAnsi="Times New Roman" w:cs="Times New Roman"/>
        </w:rPr>
        <w:t xml:space="preserve">participated at the board meeting, where, the company resolved to </w:t>
      </w:r>
      <w:r w:rsidR="008A3CA9">
        <w:rPr>
          <w:rFonts w:ascii="Times New Roman" w:hAnsi="Times New Roman" w:cs="Times New Roman"/>
        </w:rPr>
        <w:t xml:space="preserve">bid for the tender.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outsourced the procurement of the ZIMRA Tax clearance and NSSA compliance certificate to a tax consultant</w:t>
      </w:r>
      <w:r w:rsidR="008A3CA9">
        <w:rPr>
          <w:rFonts w:ascii="Times New Roman" w:hAnsi="Times New Roman" w:cs="Times New Roman"/>
        </w:rPr>
        <w:t xml:space="preserve">. The consultant </w:t>
      </w:r>
      <w:r w:rsidRPr="00DF70E3">
        <w:rPr>
          <w:rFonts w:ascii="Times New Roman" w:hAnsi="Times New Roman" w:cs="Times New Roman"/>
        </w:rPr>
        <w:t>brought the certificate</w:t>
      </w:r>
      <w:r w:rsidR="008A3CA9">
        <w:rPr>
          <w:rFonts w:ascii="Times New Roman" w:hAnsi="Times New Roman" w:cs="Times New Roman"/>
        </w:rPr>
        <w:t>s</w:t>
      </w:r>
      <w:r w:rsidRPr="00DF70E3">
        <w:rPr>
          <w:rFonts w:ascii="Times New Roman" w:hAnsi="Times New Roman" w:cs="Times New Roman"/>
        </w:rPr>
        <w:t xml:space="preserve"> which the company used without the knowledge that they were counterfeit. </w:t>
      </w:r>
      <w:r w:rsidR="008A3CA9">
        <w:rPr>
          <w:rFonts w:ascii="Times New Roman" w:hAnsi="Times New Roman" w:cs="Times New Roman"/>
        </w:rPr>
        <w:t xml:space="preserve">He said,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Livestock and Poultry Farming had the capacity to supply the goats and its failure to perform was caused by a breach committed by the Ministry which failed to pay the required deposit in full. All payments</w:t>
      </w:r>
      <w:r w:rsidR="008A3CA9">
        <w:rPr>
          <w:rFonts w:ascii="Times New Roman" w:hAnsi="Times New Roman" w:cs="Times New Roman"/>
        </w:rPr>
        <w:t xml:space="preserve"> were </w:t>
      </w:r>
      <w:r w:rsidRPr="00DF70E3">
        <w:rPr>
          <w:rFonts w:ascii="Times New Roman" w:hAnsi="Times New Roman" w:cs="Times New Roman"/>
        </w:rPr>
        <w:t xml:space="preserve">made to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and not him in person. He said, </w:t>
      </w:r>
      <w:r w:rsidR="008A3CA9">
        <w:rPr>
          <w:rFonts w:ascii="Times New Roman" w:hAnsi="Times New Roman" w:cs="Times New Roman"/>
        </w:rPr>
        <w:t>despite being</w:t>
      </w:r>
      <w:r w:rsidRPr="00DF70E3">
        <w:rPr>
          <w:rFonts w:ascii="Times New Roman" w:hAnsi="Times New Roman" w:cs="Times New Roman"/>
        </w:rPr>
        <w:t xml:space="preserve"> a director of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he was not personally liable for any criminal conduct proved against the company because he had not participated in such acts. </w:t>
      </w:r>
      <w:r w:rsidR="00B54EF3">
        <w:rPr>
          <w:rFonts w:ascii="Times New Roman" w:hAnsi="Times New Roman" w:cs="Times New Roman"/>
        </w:rPr>
        <w:t>He said t</w:t>
      </w:r>
      <w:r w:rsidRPr="00DF70E3">
        <w:rPr>
          <w:rFonts w:ascii="Times New Roman" w:hAnsi="Times New Roman" w:cs="Times New Roman"/>
        </w:rPr>
        <w:t>he matter before the court was not criminal in nature</w:t>
      </w:r>
      <w:r w:rsidR="00B54EF3">
        <w:rPr>
          <w:rFonts w:ascii="Times New Roman" w:hAnsi="Times New Roman" w:cs="Times New Roman"/>
        </w:rPr>
        <w:t xml:space="preserve"> </w:t>
      </w:r>
      <w:r w:rsidR="00F85EE2">
        <w:rPr>
          <w:rFonts w:ascii="Times New Roman" w:hAnsi="Times New Roman" w:cs="Times New Roman"/>
        </w:rPr>
        <w:t xml:space="preserve">but </w:t>
      </w:r>
      <w:r w:rsidR="00F85EE2" w:rsidRPr="00DF70E3">
        <w:rPr>
          <w:rFonts w:ascii="Times New Roman" w:hAnsi="Times New Roman" w:cs="Times New Roman"/>
        </w:rPr>
        <w:t>a</w:t>
      </w:r>
      <w:r w:rsidRPr="00DF70E3">
        <w:rPr>
          <w:rFonts w:ascii="Times New Roman" w:hAnsi="Times New Roman" w:cs="Times New Roman"/>
        </w:rPr>
        <w:t xml:space="preserve"> contractual dispute between the Ministry and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w:t>
      </w:r>
      <w:r w:rsidRPr="00DF70E3">
        <w:rPr>
          <w:rFonts w:ascii="Times New Roman" w:hAnsi="Times New Roman" w:cs="Times New Roman"/>
        </w:rPr>
        <w:lastRenderedPageBreak/>
        <w:t xml:space="preserve">The State has remedies in contract law which it has not exhausted. The State has not made any efforts to recover any money from the guarantor since there is a guarantee. </w:t>
      </w:r>
      <w:r w:rsidR="008A3CA9">
        <w:rPr>
          <w:rFonts w:ascii="Times New Roman" w:hAnsi="Times New Roman" w:cs="Times New Roman"/>
        </w:rPr>
        <w:t>He said, r</w:t>
      </w:r>
      <w:r w:rsidRPr="00DF70E3">
        <w:rPr>
          <w:rFonts w:ascii="Times New Roman" w:hAnsi="Times New Roman" w:cs="Times New Roman"/>
        </w:rPr>
        <w:t xml:space="preserve">esorting to criminal proceedings against </w:t>
      </w:r>
      <w:r w:rsidR="008A3CA9">
        <w:rPr>
          <w:rFonts w:ascii="Times New Roman" w:hAnsi="Times New Roman" w:cs="Times New Roman"/>
        </w:rPr>
        <w:t xml:space="preserve">him was </w:t>
      </w:r>
      <w:r w:rsidRPr="00DF70E3">
        <w:rPr>
          <w:rFonts w:ascii="Times New Roman" w:hAnsi="Times New Roman" w:cs="Times New Roman"/>
        </w:rPr>
        <w:t xml:space="preserve">wrong, misplaced and unfounded. Even criminal proceedings against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as a company, would be premature and unlawful. He was not the only natural person in control of the company. There were other directors who collectively made decisions </w:t>
      </w:r>
      <w:r w:rsidR="008A3CA9">
        <w:rPr>
          <w:rFonts w:ascii="Times New Roman" w:hAnsi="Times New Roman" w:cs="Times New Roman"/>
        </w:rPr>
        <w:t xml:space="preserve">with him, </w:t>
      </w:r>
      <w:r w:rsidRPr="00DF70E3">
        <w:rPr>
          <w:rFonts w:ascii="Times New Roman" w:hAnsi="Times New Roman" w:cs="Times New Roman"/>
        </w:rPr>
        <w:t xml:space="preserve">in the interest of the company. He was, thus, not solely responsible for everything done by the company or its actions. He had not participated in the compilation and submission of the bid or supporting documents which included the, allegedly, fake ZIMRA tax and NASSA certificates. He was never, personally, the custodian of the allegedly forged ZIMRA and NSSA certificates. The State had not suffered any </w:t>
      </w:r>
      <w:r w:rsidR="00F85EE2">
        <w:rPr>
          <w:rFonts w:ascii="Times New Roman" w:hAnsi="Times New Roman" w:cs="Times New Roman"/>
        </w:rPr>
        <w:t>pr</w:t>
      </w:r>
      <w:r w:rsidRPr="00DF70E3">
        <w:rPr>
          <w:rFonts w:ascii="Times New Roman" w:hAnsi="Times New Roman" w:cs="Times New Roman"/>
        </w:rPr>
        <w:t xml:space="preserve">ejudice. His prosecution was at the behest of a ‘third hand’ or interested parties who are doing it for political gain. </w:t>
      </w:r>
      <w:r w:rsidR="008A3CA9">
        <w:rPr>
          <w:rFonts w:ascii="Times New Roman" w:hAnsi="Times New Roman" w:cs="Times New Roman"/>
        </w:rPr>
        <w:t>He stated</w:t>
      </w:r>
      <w:r w:rsidRPr="00DF70E3">
        <w:rPr>
          <w:rFonts w:ascii="Times New Roman" w:hAnsi="Times New Roman" w:cs="Times New Roman"/>
        </w:rPr>
        <w:t xml:space="preserve"> his intention to call five witnesses to </w:t>
      </w:r>
      <w:r w:rsidR="004F7107">
        <w:rPr>
          <w:rFonts w:ascii="Times New Roman" w:hAnsi="Times New Roman" w:cs="Times New Roman"/>
        </w:rPr>
        <w:t>confirm his defence.</w:t>
      </w:r>
    </w:p>
    <w:p w14:paraId="594E6B39" w14:textId="4E73E265" w:rsidR="00E9669C" w:rsidRDefault="00DF70E3" w:rsidP="005D5648">
      <w:pPr>
        <w:pStyle w:val="Default"/>
        <w:spacing w:line="360" w:lineRule="auto"/>
        <w:ind w:firstLine="720"/>
        <w:jc w:val="both"/>
        <w:rPr>
          <w:rFonts w:ascii="Times New Roman" w:hAnsi="Times New Roman" w:cs="Times New Roman"/>
        </w:rPr>
      </w:pPr>
      <w:r w:rsidRPr="00DF70E3">
        <w:rPr>
          <w:rFonts w:ascii="Times New Roman" w:hAnsi="Times New Roman" w:cs="Times New Roman"/>
        </w:rPr>
        <w:t>The second a</w:t>
      </w:r>
      <w:r w:rsidR="00E9669C">
        <w:rPr>
          <w:rFonts w:ascii="Times New Roman" w:hAnsi="Times New Roman" w:cs="Times New Roman"/>
        </w:rPr>
        <w:t xml:space="preserve">pplicant </w:t>
      </w:r>
      <w:r w:rsidRPr="00DF70E3">
        <w:rPr>
          <w:rFonts w:ascii="Times New Roman" w:hAnsi="Times New Roman" w:cs="Times New Roman"/>
        </w:rPr>
        <w:t xml:space="preserve">denied committing the offence in question and more specifically, making the alleged misrepresentation regarding the incorporation status of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Livestock and Poultry Farming. He denied the allegation that he submitted the alleged fraudulent ZIMRA and NASSA certificates. He denied making any misrepresentation regarding the capacity of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Livestock and Poultry Farming to supply 632 001 goats. He was not a party to the contract. He did not see why he had been dragged before the courts because there was no evidence linking him to the alleged crime of fraud. He had no relationship with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or the alleged unregistered entity whether as a member, employee, agent, shareholder or director of. He had not, at any time, acted in any authorized capacity, on behalf of the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or the alleged unregistered entity. He averred that the doctrine of common purpose which the State sought to invoke in attaching liability to him did not apply in the circumstances of this case. The facts, as alleged by the State did not show how he was associated with the alleged forged documents or the bid submitted by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or the alleged unregistered entity. He was nowhere near when the agreement was entered into. He was not present when the goats were supplied to the Ministry by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He did not receive any money from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which was part of the proceeds from what was paid by the Ministry. The only time that he attended a meeting at the Ministry of Lands was when a dispute had already arisen between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and the Ministry. He attended the meeting in his capacity as the chairperson of a </w:t>
      </w:r>
      <w:r w:rsidRPr="00DF70E3">
        <w:rPr>
          <w:rFonts w:ascii="Times New Roman" w:hAnsi="Times New Roman" w:cs="Times New Roman"/>
        </w:rPr>
        <w:lastRenderedPageBreak/>
        <w:t xml:space="preserve">local pressure group called Economic Empowerment Group (EEG) which advocates for prioritisation of local companies by government when entering into agreements for the supply of good and services. The meeting was way after the alleged offence had been committed, and he was simply trying in that capacity for the two parties to find each other. He said he was a director and shareholder in a company known as </w:t>
      </w:r>
      <w:proofErr w:type="spellStart"/>
      <w:r w:rsidRPr="00DF70E3">
        <w:rPr>
          <w:rFonts w:ascii="Times New Roman" w:hAnsi="Times New Roman" w:cs="Times New Roman"/>
        </w:rPr>
        <w:t>Millytake</w:t>
      </w:r>
      <w:proofErr w:type="spellEnd"/>
      <w:r w:rsidRPr="00DF70E3">
        <w:rPr>
          <w:rFonts w:ascii="Times New Roman" w:hAnsi="Times New Roman" w:cs="Times New Roman"/>
        </w:rPr>
        <w:t xml:space="preserve"> Enterprises (Pvt) Ltd, a company which responded to the invitation for bids and competed in the bidding process but lost. He could never have advanced the interest of a competitor by helping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in preparation of its bid or to negotiate for the contract.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won the tender, whereupon it subcontracted amongst other companies </w:t>
      </w:r>
      <w:proofErr w:type="spellStart"/>
      <w:r w:rsidRPr="00DF70E3">
        <w:rPr>
          <w:rFonts w:ascii="Times New Roman" w:hAnsi="Times New Roman" w:cs="Times New Roman"/>
        </w:rPr>
        <w:t>Millytake</w:t>
      </w:r>
      <w:proofErr w:type="spellEnd"/>
      <w:r w:rsidRPr="00DF70E3">
        <w:rPr>
          <w:rFonts w:ascii="Times New Roman" w:hAnsi="Times New Roman" w:cs="Times New Roman"/>
        </w:rPr>
        <w:t xml:space="preserve"> Enterprises (Pvt) Ltd, Cedar Farming (Pvt) Ltd and </w:t>
      </w:r>
      <w:proofErr w:type="spellStart"/>
      <w:r w:rsidRPr="00DF70E3">
        <w:rPr>
          <w:rFonts w:ascii="Times New Roman" w:hAnsi="Times New Roman" w:cs="Times New Roman"/>
        </w:rPr>
        <w:t>Nomistal</w:t>
      </w:r>
      <w:proofErr w:type="spellEnd"/>
      <w:r w:rsidRPr="00DF70E3">
        <w:rPr>
          <w:rFonts w:ascii="Times New Roman" w:hAnsi="Times New Roman" w:cs="Times New Roman"/>
        </w:rPr>
        <w:t xml:space="preserve"> Enterprises (Pvt) Ltd to secure goats from them as these companies had readily available goats. The arrangement had nothing to do with the contract between </w:t>
      </w:r>
      <w:proofErr w:type="spellStart"/>
      <w:r w:rsidRPr="00DF70E3">
        <w:rPr>
          <w:rFonts w:ascii="Times New Roman" w:hAnsi="Times New Roman" w:cs="Times New Roman"/>
        </w:rPr>
        <w:t>Blackdeck</w:t>
      </w:r>
      <w:proofErr w:type="spellEnd"/>
      <w:r w:rsidRPr="00DF70E3">
        <w:rPr>
          <w:rFonts w:ascii="Times New Roman" w:hAnsi="Times New Roman" w:cs="Times New Roman"/>
        </w:rPr>
        <w:t xml:space="preserve"> (Pvt) Ltd and the Ministry of Agriculture. </w:t>
      </w:r>
      <w:r w:rsidR="004F7107">
        <w:rPr>
          <w:rFonts w:ascii="Times New Roman" w:hAnsi="Times New Roman" w:cs="Times New Roman"/>
        </w:rPr>
        <w:tab/>
      </w:r>
    </w:p>
    <w:p w14:paraId="6265C757" w14:textId="048BC2C6" w:rsidR="004F7107" w:rsidRDefault="00E9669C" w:rsidP="002E7506">
      <w:pPr>
        <w:tabs>
          <w:tab w:val="left" w:pos="360"/>
          <w:tab w:val="left" w:pos="450"/>
          <w:tab w:val="left" w:pos="630"/>
          <w:tab w:val="left" w:pos="720"/>
          <w:tab w:val="left" w:pos="810"/>
          <w:tab w:val="left" w:pos="1080"/>
        </w:tabs>
        <w:spacing w:after="0" w:line="360" w:lineRule="auto"/>
        <w:jc w:val="both"/>
        <w:rPr>
          <w:rFonts w:ascii="Times New Roman" w:hAnsi="Times New Roman" w:cs="Times New Roman"/>
          <w:sz w:val="24"/>
          <w:szCs w:val="24"/>
        </w:rPr>
      </w:pPr>
      <w:r>
        <w:rPr>
          <w:rFonts w:ascii="Times New Roman" w:hAnsi="Times New Roman" w:cs="Times New Roman"/>
          <w:kern w:val="0"/>
          <w:sz w:val="24"/>
          <w:szCs w:val="24"/>
        </w:rPr>
        <w:t>The State a</w:t>
      </w:r>
      <w:r w:rsidR="0055472B">
        <w:rPr>
          <w:rFonts w:ascii="Times New Roman" w:hAnsi="Times New Roman" w:cs="Times New Roman"/>
          <w:sz w:val="24"/>
          <w:szCs w:val="24"/>
        </w:rPr>
        <w:t>dduced evidence from the following witnesses</w:t>
      </w:r>
      <w:r>
        <w:rPr>
          <w:rFonts w:ascii="Times New Roman" w:hAnsi="Times New Roman" w:cs="Times New Roman"/>
          <w:sz w:val="24"/>
          <w:szCs w:val="24"/>
        </w:rPr>
        <w:t xml:space="preserve"> at the trial</w:t>
      </w:r>
      <w:r w:rsidR="0055472B">
        <w:rPr>
          <w:rFonts w:ascii="Times New Roman" w:hAnsi="Times New Roman" w:cs="Times New Roman"/>
          <w:sz w:val="24"/>
          <w:szCs w:val="24"/>
        </w:rPr>
        <w:t>.</w:t>
      </w:r>
      <w:r w:rsidR="002E7506">
        <w:rPr>
          <w:rFonts w:ascii="Times New Roman" w:hAnsi="Times New Roman" w:cs="Times New Roman"/>
          <w:sz w:val="24"/>
          <w:szCs w:val="24"/>
        </w:rPr>
        <w:t xml:space="preserve"> </w:t>
      </w:r>
    </w:p>
    <w:p w14:paraId="58F228DA" w14:textId="4EC114F5" w:rsidR="0055472B" w:rsidRDefault="004F7107" w:rsidP="002E7506">
      <w:pPr>
        <w:tabs>
          <w:tab w:val="left" w:pos="360"/>
          <w:tab w:val="left" w:pos="450"/>
          <w:tab w:val="left" w:pos="630"/>
          <w:tab w:val="left" w:pos="720"/>
          <w:tab w:val="left" w:pos="810"/>
          <w:tab w:val="left" w:pos="10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sidR="0055472B" w:rsidRPr="00964AFA">
        <w:rPr>
          <w:rFonts w:ascii="Times New Roman" w:hAnsi="Times New Roman" w:cs="Times New Roman"/>
          <w:bCs/>
          <w:i/>
          <w:sz w:val="24"/>
          <w:szCs w:val="24"/>
        </w:rPr>
        <w:t>Beven</w:t>
      </w:r>
      <w:proofErr w:type="spellEnd"/>
      <w:r w:rsidR="0055472B" w:rsidRPr="00964AFA">
        <w:rPr>
          <w:rFonts w:ascii="Times New Roman" w:hAnsi="Times New Roman" w:cs="Times New Roman"/>
          <w:bCs/>
          <w:i/>
          <w:sz w:val="24"/>
          <w:szCs w:val="24"/>
        </w:rPr>
        <w:t xml:space="preserve"> </w:t>
      </w:r>
      <w:proofErr w:type="spellStart"/>
      <w:r w:rsidR="0055472B" w:rsidRPr="00964AFA">
        <w:rPr>
          <w:rFonts w:ascii="Times New Roman" w:hAnsi="Times New Roman" w:cs="Times New Roman"/>
          <w:bCs/>
          <w:i/>
          <w:sz w:val="24"/>
          <w:szCs w:val="24"/>
        </w:rPr>
        <w:t>Mutsikamahwe</w:t>
      </w:r>
      <w:proofErr w:type="spellEnd"/>
      <w:r w:rsidR="0055472B" w:rsidRPr="00717127">
        <w:rPr>
          <w:rFonts w:ascii="Times New Roman" w:hAnsi="Times New Roman" w:cs="Times New Roman"/>
          <w:sz w:val="24"/>
          <w:szCs w:val="24"/>
        </w:rPr>
        <w:t xml:space="preserve"> employed by the Ministry of Justice under the Companies, Deeds and Intellectual Properties as a Principal Examiner</w:t>
      </w:r>
      <w:r w:rsidR="002E7506">
        <w:rPr>
          <w:rFonts w:ascii="Times New Roman" w:hAnsi="Times New Roman" w:cs="Times New Roman"/>
          <w:sz w:val="24"/>
          <w:szCs w:val="24"/>
        </w:rPr>
        <w:t xml:space="preserve"> testified that s</w:t>
      </w:r>
      <w:r w:rsidR="0055472B">
        <w:rPr>
          <w:rFonts w:ascii="Times New Roman" w:hAnsi="Times New Roman" w:cs="Times New Roman"/>
          <w:sz w:val="24"/>
          <w:szCs w:val="24"/>
        </w:rPr>
        <w:t xml:space="preserve">tarting from </w:t>
      </w:r>
      <w:r w:rsidR="0055472B" w:rsidRPr="00717127">
        <w:rPr>
          <w:rFonts w:ascii="Times New Roman" w:hAnsi="Times New Roman" w:cs="Times New Roman"/>
          <w:sz w:val="24"/>
          <w:szCs w:val="24"/>
        </w:rPr>
        <w:t>February 2020</w:t>
      </w:r>
      <w:r w:rsidR="0055472B">
        <w:rPr>
          <w:rFonts w:ascii="Times New Roman" w:hAnsi="Times New Roman" w:cs="Times New Roman"/>
          <w:sz w:val="24"/>
          <w:szCs w:val="24"/>
        </w:rPr>
        <w:t xml:space="preserve">, </w:t>
      </w:r>
      <w:r w:rsidR="0055472B" w:rsidRPr="00717127">
        <w:rPr>
          <w:rFonts w:ascii="Times New Roman" w:hAnsi="Times New Roman" w:cs="Times New Roman"/>
          <w:sz w:val="24"/>
          <w:szCs w:val="24"/>
        </w:rPr>
        <w:t>a company c</w:t>
      </w:r>
      <w:r w:rsidR="0055472B">
        <w:rPr>
          <w:rFonts w:ascii="Times New Roman" w:hAnsi="Times New Roman" w:cs="Times New Roman"/>
          <w:sz w:val="24"/>
          <w:szCs w:val="24"/>
        </w:rPr>
        <w:t xml:space="preserve">ould do business </w:t>
      </w:r>
      <w:r w:rsidR="0055472B" w:rsidRPr="00717127">
        <w:rPr>
          <w:rFonts w:ascii="Times New Roman" w:hAnsi="Times New Roman" w:cs="Times New Roman"/>
          <w:sz w:val="24"/>
          <w:szCs w:val="24"/>
        </w:rPr>
        <w:t xml:space="preserve">under an assumed name </w:t>
      </w:r>
      <w:r w:rsidR="002E7506">
        <w:rPr>
          <w:rFonts w:ascii="Times New Roman" w:hAnsi="Times New Roman" w:cs="Times New Roman"/>
          <w:sz w:val="24"/>
          <w:szCs w:val="24"/>
        </w:rPr>
        <w:t>but b</w:t>
      </w:r>
      <w:r w:rsidR="0055472B" w:rsidRPr="00717127">
        <w:rPr>
          <w:rFonts w:ascii="Times New Roman" w:hAnsi="Times New Roman" w:cs="Times New Roman"/>
          <w:sz w:val="24"/>
          <w:szCs w:val="24"/>
        </w:rPr>
        <w:t xml:space="preserve">efore using an assumed </w:t>
      </w:r>
      <w:r w:rsidR="0055472B">
        <w:rPr>
          <w:rFonts w:ascii="Times New Roman" w:hAnsi="Times New Roman" w:cs="Times New Roman"/>
          <w:sz w:val="24"/>
          <w:szCs w:val="24"/>
        </w:rPr>
        <w:t>name,</w:t>
      </w:r>
      <w:r w:rsidR="0055472B" w:rsidRPr="00717127">
        <w:rPr>
          <w:rFonts w:ascii="Times New Roman" w:hAnsi="Times New Roman" w:cs="Times New Roman"/>
          <w:sz w:val="24"/>
          <w:szCs w:val="24"/>
        </w:rPr>
        <w:t xml:space="preserve"> </w:t>
      </w:r>
      <w:r w:rsidR="0055472B">
        <w:rPr>
          <w:rFonts w:ascii="Times New Roman" w:hAnsi="Times New Roman" w:cs="Times New Roman"/>
          <w:sz w:val="24"/>
          <w:szCs w:val="24"/>
        </w:rPr>
        <w:t xml:space="preserve">the company </w:t>
      </w:r>
      <w:r w:rsidR="002E7506">
        <w:rPr>
          <w:rFonts w:ascii="Times New Roman" w:hAnsi="Times New Roman" w:cs="Times New Roman"/>
          <w:sz w:val="24"/>
          <w:szCs w:val="24"/>
        </w:rPr>
        <w:t xml:space="preserve">was required to register the assumed name </w:t>
      </w:r>
      <w:r w:rsidR="002E7506" w:rsidRPr="00717127">
        <w:rPr>
          <w:rFonts w:ascii="Times New Roman" w:hAnsi="Times New Roman" w:cs="Times New Roman"/>
          <w:sz w:val="24"/>
          <w:szCs w:val="24"/>
        </w:rPr>
        <w:t xml:space="preserve">in terms of section 29 of the Companies and Other Business Entities Act, </w:t>
      </w:r>
      <w:r w:rsidR="002E7506" w:rsidRPr="005D5648">
        <w:rPr>
          <w:rFonts w:ascii="Times New Roman" w:hAnsi="Times New Roman" w:cs="Times New Roman"/>
          <w:sz w:val="24"/>
          <w:szCs w:val="24"/>
        </w:rPr>
        <w:t>[</w:t>
      </w:r>
      <w:r w:rsidR="002E7506" w:rsidRPr="00E1236E">
        <w:rPr>
          <w:rFonts w:ascii="Times New Roman" w:hAnsi="Times New Roman" w:cs="Times New Roman"/>
          <w:i/>
          <w:iCs/>
          <w:sz w:val="24"/>
          <w:szCs w:val="24"/>
        </w:rPr>
        <w:t>Chapter 24:31</w:t>
      </w:r>
      <w:r w:rsidR="005D5648" w:rsidRPr="005D5648">
        <w:rPr>
          <w:rFonts w:ascii="Times New Roman" w:hAnsi="Times New Roman" w:cs="Times New Roman"/>
          <w:sz w:val="24"/>
          <w:szCs w:val="24"/>
        </w:rPr>
        <w:t>]</w:t>
      </w:r>
      <w:r w:rsidR="002E7506" w:rsidRPr="005D5648">
        <w:rPr>
          <w:rFonts w:ascii="Times New Roman" w:hAnsi="Times New Roman" w:cs="Times New Roman"/>
          <w:sz w:val="24"/>
          <w:szCs w:val="24"/>
        </w:rPr>
        <w:t>.</w:t>
      </w:r>
      <w:r w:rsidR="002E7506">
        <w:rPr>
          <w:rFonts w:ascii="Times New Roman" w:hAnsi="Times New Roman" w:cs="Times New Roman"/>
          <w:i/>
          <w:iCs/>
          <w:sz w:val="24"/>
          <w:szCs w:val="24"/>
        </w:rPr>
        <w:t xml:space="preserve">  </w:t>
      </w:r>
      <w:proofErr w:type="spellStart"/>
      <w:r w:rsidR="002E7506" w:rsidRPr="00717127">
        <w:rPr>
          <w:rFonts w:ascii="Times New Roman" w:hAnsi="Times New Roman" w:cs="Times New Roman"/>
          <w:sz w:val="24"/>
          <w:szCs w:val="24"/>
        </w:rPr>
        <w:t>Blackdeck</w:t>
      </w:r>
      <w:proofErr w:type="spellEnd"/>
      <w:r w:rsidR="002E7506" w:rsidRPr="00717127">
        <w:rPr>
          <w:rFonts w:ascii="Times New Roman" w:hAnsi="Times New Roman" w:cs="Times New Roman"/>
          <w:sz w:val="24"/>
          <w:szCs w:val="24"/>
        </w:rPr>
        <w:t xml:space="preserve"> </w:t>
      </w:r>
      <w:r w:rsidR="002E7506">
        <w:rPr>
          <w:rFonts w:ascii="Times New Roman" w:hAnsi="Times New Roman" w:cs="Times New Roman"/>
          <w:sz w:val="24"/>
          <w:szCs w:val="24"/>
        </w:rPr>
        <w:t>(Pvt) Ltd was a company incorporated in terms of the laws of Zimbabwe.</w:t>
      </w:r>
      <w:r w:rsidR="0055472B" w:rsidRPr="00717127">
        <w:rPr>
          <w:rFonts w:ascii="Times New Roman" w:hAnsi="Times New Roman" w:cs="Times New Roman"/>
          <w:sz w:val="24"/>
          <w:szCs w:val="24"/>
        </w:rPr>
        <w:t xml:space="preserve"> </w:t>
      </w:r>
      <w:proofErr w:type="spellStart"/>
      <w:r w:rsidR="0055472B" w:rsidRPr="00717127">
        <w:rPr>
          <w:rFonts w:ascii="Times New Roman" w:hAnsi="Times New Roman" w:cs="Times New Roman"/>
          <w:sz w:val="24"/>
          <w:szCs w:val="24"/>
        </w:rPr>
        <w:t>Blackdeck</w:t>
      </w:r>
      <w:proofErr w:type="spellEnd"/>
      <w:r w:rsidR="0055472B" w:rsidRPr="00717127">
        <w:rPr>
          <w:rFonts w:ascii="Times New Roman" w:hAnsi="Times New Roman" w:cs="Times New Roman"/>
          <w:sz w:val="24"/>
          <w:szCs w:val="24"/>
        </w:rPr>
        <w:t xml:space="preserve"> Livestock and Poultry Farming</w:t>
      </w:r>
      <w:r w:rsidR="0055472B">
        <w:rPr>
          <w:rFonts w:ascii="Times New Roman" w:hAnsi="Times New Roman" w:cs="Times New Roman"/>
          <w:sz w:val="24"/>
          <w:szCs w:val="24"/>
        </w:rPr>
        <w:t xml:space="preserve"> was </w:t>
      </w:r>
      <w:r w:rsidR="002E7506">
        <w:rPr>
          <w:rFonts w:ascii="Times New Roman" w:hAnsi="Times New Roman" w:cs="Times New Roman"/>
          <w:sz w:val="24"/>
          <w:szCs w:val="24"/>
        </w:rPr>
        <w:t>not the register name of any company on</w:t>
      </w:r>
      <w:r w:rsidR="0055472B">
        <w:rPr>
          <w:rFonts w:ascii="Times New Roman" w:hAnsi="Times New Roman" w:cs="Times New Roman"/>
          <w:sz w:val="24"/>
          <w:szCs w:val="24"/>
        </w:rPr>
        <w:t xml:space="preserve"> incorporation or assumed name of any company</w:t>
      </w:r>
      <w:r w:rsidR="002E7506">
        <w:rPr>
          <w:rFonts w:ascii="Times New Roman" w:hAnsi="Times New Roman" w:cs="Times New Roman"/>
          <w:sz w:val="24"/>
          <w:szCs w:val="24"/>
        </w:rPr>
        <w:t xml:space="preserve">, </w:t>
      </w:r>
      <w:proofErr w:type="spellStart"/>
      <w:r w:rsidR="002E7506" w:rsidRPr="00717127">
        <w:rPr>
          <w:rFonts w:ascii="Times New Roman" w:hAnsi="Times New Roman" w:cs="Times New Roman"/>
          <w:sz w:val="24"/>
          <w:szCs w:val="24"/>
        </w:rPr>
        <w:t>Blackdeck</w:t>
      </w:r>
      <w:proofErr w:type="spellEnd"/>
      <w:r w:rsidR="002E7506" w:rsidRPr="00717127">
        <w:rPr>
          <w:rFonts w:ascii="Times New Roman" w:hAnsi="Times New Roman" w:cs="Times New Roman"/>
          <w:sz w:val="24"/>
          <w:szCs w:val="24"/>
        </w:rPr>
        <w:t xml:space="preserve"> </w:t>
      </w:r>
      <w:r w:rsidR="002E7506">
        <w:rPr>
          <w:rFonts w:ascii="Times New Roman" w:hAnsi="Times New Roman" w:cs="Times New Roman"/>
          <w:sz w:val="24"/>
          <w:szCs w:val="24"/>
        </w:rPr>
        <w:t>(Pvt) Ltd, included.</w:t>
      </w:r>
      <w:r w:rsidR="0055472B" w:rsidRPr="00717127">
        <w:rPr>
          <w:rFonts w:ascii="Times New Roman" w:hAnsi="Times New Roman" w:cs="Times New Roman"/>
          <w:sz w:val="24"/>
          <w:szCs w:val="24"/>
        </w:rPr>
        <w:t xml:space="preserve">  </w:t>
      </w:r>
    </w:p>
    <w:p w14:paraId="45095965" w14:textId="0323269B" w:rsidR="004F7107" w:rsidRDefault="0055472B" w:rsidP="0055472B">
      <w:pPr>
        <w:tabs>
          <w:tab w:val="left" w:pos="360"/>
          <w:tab w:val="left" w:pos="10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336991">
        <w:rPr>
          <w:rFonts w:ascii="Times New Roman" w:hAnsi="Times New Roman" w:cs="Times New Roman"/>
          <w:sz w:val="24"/>
          <w:szCs w:val="24"/>
        </w:rPr>
        <w:t xml:space="preserve">     </w:t>
      </w:r>
      <w:r w:rsidRPr="00964AFA">
        <w:rPr>
          <w:rFonts w:ascii="Times New Roman" w:hAnsi="Times New Roman" w:cs="Times New Roman"/>
          <w:bCs/>
          <w:i/>
          <w:sz w:val="24"/>
          <w:szCs w:val="24"/>
        </w:rPr>
        <w:t>Fungai Kapfunde</w:t>
      </w:r>
      <w:r w:rsidR="002E7506">
        <w:rPr>
          <w:rFonts w:ascii="Times New Roman" w:hAnsi="Times New Roman" w:cs="Times New Roman"/>
          <w:sz w:val="24"/>
          <w:szCs w:val="24"/>
        </w:rPr>
        <w:t>,</w:t>
      </w:r>
      <w:r>
        <w:rPr>
          <w:rFonts w:ascii="Times New Roman" w:hAnsi="Times New Roman" w:cs="Times New Roman"/>
          <w:sz w:val="24"/>
          <w:szCs w:val="24"/>
        </w:rPr>
        <w:t xml:space="preserve"> </w:t>
      </w:r>
      <w:r w:rsidRPr="00717127">
        <w:rPr>
          <w:rFonts w:ascii="Times New Roman" w:hAnsi="Times New Roman" w:cs="Times New Roman"/>
          <w:sz w:val="24"/>
          <w:szCs w:val="24"/>
        </w:rPr>
        <w:t>employed by ZIMRA as a supervisor in the Taxpayer Registration Section</w:t>
      </w:r>
      <w:r w:rsidR="002E7506">
        <w:rPr>
          <w:rFonts w:ascii="Times New Roman" w:hAnsi="Times New Roman" w:cs="Times New Roman"/>
          <w:sz w:val="24"/>
          <w:szCs w:val="24"/>
        </w:rPr>
        <w:t xml:space="preserve"> testified that </w:t>
      </w:r>
      <w:r w:rsidRPr="00717127">
        <w:rPr>
          <w:rFonts w:ascii="Times New Roman" w:hAnsi="Times New Roman" w:cs="Times New Roman"/>
          <w:sz w:val="24"/>
          <w:szCs w:val="24"/>
        </w:rPr>
        <w:t xml:space="preserve">Tax Clearance certificate </w:t>
      </w:r>
      <w:r w:rsidR="002E7506">
        <w:rPr>
          <w:rFonts w:ascii="Times New Roman" w:hAnsi="Times New Roman" w:cs="Times New Roman"/>
          <w:sz w:val="24"/>
          <w:szCs w:val="24"/>
        </w:rPr>
        <w:t xml:space="preserve">used by the accused persons </w:t>
      </w:r>
      <w:r>
        <w:rPr>
          <w:rFonts w:ascii="Times New Roman" w:hAnsi="Times New Roman" w:cs="Times New Roman"/>
          <w:sz w:val="24"/>
          <w:szCs w:val="24"/>
        </w:rPr>
        <w:t xml:space="preserve">purported to be a </w:t>
      </w:r>
      <w:r w:rsidR="00B53A8D">
        <w:rPr>
          <w:rFonts w:ascii="Times New Roman" w:hAnsi="Times New Roman" w:cs="Times New Roman"/>
          <w:sz w:val="24"/>
          <w:szCs w:val="24"/>
        </w:rPr>
        <w:t xml:space="preserve">genuine </w:t>
      </w:r>
      <w:r>
        <w:rPr>
          <w:rFonts w:ascii="Times New Roman" w:hAnsi="Times New Roman" w:cs="Times New Roman"/>
          <w:sz w:val="24"/>
          <w:szCs w:val="24"/>
        </w:rPr>
        <w:t>tax clearance certificat</w:t>
      </w:r>
      <w:r w:rsidR="00BC0E97">
        <w:rPr>
          <w:rFonts w:ascii="Times New Roman" w:hAnsi="Times New Roman" w:cs="Times New Roman"/>
          <w:sz w:val="24"/>
          <w:szCs w:val="24"/>
        </w:rPr>
        <w:t xml:space="preserve">e issued to </w:t>
      </w:r>
      <w:proofErr w:type="spellStart"/>
      <w:r w:rsidR="00BC0E97">
        <w:rPr>
          <w:rFonts w:ascii="Times New Roman" w:hAnsi="Times New Roman" w:cs="Times New Roman"/>
          <w:sz w:val="24"/>
          <w:szCs w:val="24"/>
        </w:rPr>
        <w:t>Blackdeck</w:t>
      </w:r>
      <w:proofErr w:type="spellEnd"/>
      <w:r w:rsidR="00BC0E97">
        <w:rPr>
          <w:rFonts w:ascii="Times New Roman" w:hAnsi="Times New Roman" w:cs="Times New Roman"/>
          <w:sz w:val="24"/>
          <w:szCs w:val="24"/>
        </w:rPr>
        <w:t xml:space="preserve"> (Pvt) Ltd. It, however, turned out to be a </w:t>
      </w:r>
      <w:r w:rsidR="00B53A8D">
        <w:rPr>
          <w:rFonts w:ascii="Times New Roman" w:hAnsi="Times New Roman" w:cs="Times New Roman"/>
          <w:sz w:val="24"/>
          <w:szCs w:val="24"/>
        </w:rPr>
        <w:t xml:space="preserve">counterfeit because </w:t>
      </w:r>
      <w:r w:rsidRPr="00717127">
        <w:rPr>
          <w:rFonts w:ascii="Times New Roman" w:hAnsi="Times New Roman" w:cs="Times New Roman"/>
          <w:sz w:val="24"/>
          <w:szCs w:val="24"/>
        </w:rPr>
        <w:t xml:space="preserve">the QR </w:t>
      </w:r>
      <w:r w:rsidR="00B53A8D">
        <w:rPr>
          <w:rFonts w:ascii="Times New Roman" w:hAnsi="Times New Roman" w:cs="Times New Roman"/>
          <w:sz w:val="24"/>
          <w:szCs w:val="24"/>
        </w:rPr>
        <w:t xml:space="preserve">and verification </w:t>
      </w:r>
      <w:r w:rsidRPr="00717127">
        <w:rPr>
          <w:rFonts w:ascii="Times New Roman" w:hAnsi="Times New Roman" w:cs="Times New Roman"/>
          <w:sz w:val="24"/>
          <w:szCs w:val="24"/>
        </w:rPr>
        <w:t>code</w:t>
      </w:r>
      <w:r w:rsidR="00B53A8D">
        <w:rPr>
          <w:rFonts w:ascii="Times New Roman" w:hAnsi="Times New Roman" w:cs="Times New Roman"/>
          <w:sz w:val="24"/>
          <w:szCs w:val="24"/>
        </w:rPr>
        <w:t xml:space="preserve">s on it showed that it was </w:t>
      </w:r>
      <w:r w:rsidR="00BC0E97">
        <w:rPr>
          <w:rFonts w:ascii="Times New Roman" w:hAnsi="Times New Roman" w:cs="Times New Roman"/>
          <w:sz w:val="24"/>
          <w:szCs w:val="24"/>
        </w:rPr>
        <w:t>in fact</w:t>
      </w:r>
      <w:r w:rsidR="00B53A8D">
        <w:rPr>
          <w:rFonts w:ascii="Times New Roman" w:hAnsi="Times New Roman" w:cs="Times New Roman"/>
          <w:sz w:val="24"/>
          <w:szCs w:val="24"/>
        </w:rPr>
        <w:t xml:space="preserve"> tax certificate belonging to </w:t>
      </w:r>
      <w:bookmarkStart w:id="1" w:name="_Hlk211959146"/>
      <w:r w:rsidRPr="00717127">
        <w:rPr>
          <w:rFonts w:ascii="Times New Roman" w:hAnsi="Times New Roman" w:cs="Times New Roman"/>
          <w:sz w:val="24"/>
          <w:szCs w:val="24"/>
        </w:rPr>
        <w:t>Skywalk Investments</w:t>
      </w:r>
      <w:r>
        <w:rPr>
          <w:rFonts w:ascii="Times New Roman" w:hAnsi="Times New Roman" w:cs="Times New Roman"/>
          <w:sz w:val="24"/>
          <w:szCs w:val="24"/>
        </w:rPr>
        <w:t xml:space="preserve"> (</w:t>
      </w:r>
      <w:r w:rsidRPr="00717127">
        <w:rPr>
          <w:rFonts w:ascii="Times New Roman" w:hAnsi="Times New Roman" w:cs="Times New Roman"/>
          <w:sz w:val="24"/>
          <w:szCs w:val="24"/>
        </w:rPr>
        <w:t>Pvt</w:t>
      </w:r>
      <w:r>
        <w:rPr>
          <w:rFonts w:ascii="Times New Roman" w:hAnsi="Times New Roman" w:cs="Times New Roman"/>
          <w:sz w:val="24"/>
          <w:szCs w:val="24"/>
        </w:rPr>
        <w:t>)</w:t>
      </w:r>
      <w:r w:rsidRPr="00717127">
        <w:rPr>
          <w:rFonts w:ascii="Times New Roman" w:hAnsi="Times New Roman" w:cs="Times New Roman"/>
          <w:sz w:val="24"/>
          <w:szCs w:val="24"/>
        </w:rPr>
        <w:t xml:space="preserve"> Ltd</w:t>
      </w:r>
      <w:bookmarkEnd w:id="1"/>
      <w:r w:rsidR="00B53A8D">
        <w:rPr>
          <w:rFonts w:ascii="Times New Roman" w:hAnsi="Times New Roman" w:cs="Times New Roman"/>
          <w:sz w:val="24"/>
          <w:szCs w:val="24"/>
        </w:rPr>
        <w:t xml:space="preserve"> which had been </w:t>
      </w:r>
      <w:r w:rsidR="00BC0E97">
        <w:rPr>
          <w:rFonts w:ascii="Times New Roman" w:hAnsi="Times New Roman" w:cs="Times New Roman"/>
          <w:sz w:val="24"/>
          <w:szCs w:val="24"/>
        </w:rPr>
        <w:t>altered</w:t>
      </w:r>
      <w:r w:rsidR="00B53A8D">
        <w:rPr>
          <w:rFonts w:ascii="Times New Roman" w:hAnsi="Times New Roman" w:cs="Times New Roman"/>
          <w:sz w:val="24"/>
          <w:szCs w:val="24"/>
        </w:rPr>
        <w:t xml:space="preserve"> by superimposing the </w:t>
      </w:r>
      <w:r w:rsidR="00BC0E97">
        <w:rPr>
          <w:rFonts w:ascii="Times New Roman" w:hAnsi="Times New Roman" w:cs="Times New Roman"/>
          <w:sz w:val="24"/>
          <w:szCs w:val="24"/>
        </w:rPr>
        <w:t xml:space="preserve">name </w:t>
      </w:r>
      <w:proofErr w:type="spellStart"/>
      <w:r>
        <w:rPr>
          <w:rFonts w:ascii="Times New Roman" w:hAnsi="Times New Roman" w:cs="Times New Roman"/>
          <w:sz w:val="24"/>
          <w:szCs w:val="24"/>
        </w:rPr>
        <w:t>Blackdeck</w:t>
      </w:r>
      <w:proofErr w:type="spellEnd"/>
      <w:r>
        <w:rPr>
          <w:rFonts w:ascii="Times New Roman" w:hAnsi="Times New Roman" w:cs="Times New Roman"/>
          <w:sz w:val="24"/>
          <w:szCs w:val="24"/>
        </w:rPr>
        <w:t xml:space="preserve"> (Pvt) Ltd </w:t>
      </w:r>
      <w:r w:rsidR="00B53A8D">
        <w:rPr>
          <w:rFonts w:ascii="Times New Roman" w:hAnsi="Times New Roman" w:cs="Times New Roman"/>
          <w:sz w:val="24"/>
          <w:szCs w:val="24"/>
        </w:rPr>
        <w:t>to make it a</w:t>
      </w:r>
      <w:r>
        <w:rPr>
          <w:rFonts w:ascii="Times New Roman" w:hAnsi="Times New Roman" w:cs="Times New Roman"/>
          <w:sz w:val="24"/>
          <w:szCs w:val="24"/>
        </w:rPr>
        <w:t xml:space="preserve">ppear as </w:t>
      </w:r>
      <w:r w:rsidR="00B53A8D">
        <w:rPr>
          <w:rFonts w:ascii="Times New Roman" w:hAnsi="Times New Roman" w:cs="Times New Roman"/>
          <w:sz w:val="24"/>
          <w:szCs w:val="24"/>
        </w:rPr>
        <w:t xml:space="preserve">genuine certificate </w:t>
      </w:r>
      <w:r>
        <w:rPr>
          <w:rFonts w:ascii="Times New Roman" w:hAnsi="Times New Roman" w:cs="Times New Roman"/>
          <w:sz w:val="24"/>
          <w:szCs w:val="24"/>
        </w:rPr>
        <w:t xml:space="preserve">issued to </w:t>
      </w:r>
      <w:proofErr w:type="spellStart"/>
      <w:r w:rsidRPr="00717127">
        <w:rPr>
          <w:rFonts w:ascii="Times New Roman" w:hAnsi="Times New Roman" w:cs="Times New Roman"/>
          <w:sz w:val="24"/>
          <w:szCs w:val="24"/>
        </w:rPr>
        <w:t>Blackdeck</w:t>
      </w:r>
      <w:proofErr w:type="spellEnd"/>
      <w:r w:rsidRPr="00717127">
        <w:rPr>
          <w:rFonts w:ascii="Times New Roman" w:hAnsi="Times New Roman" w:cs="Times New Roman"/>
          <w:sz w:val="24"/>
          <w:szCs w:val="24"/>
        </w:rPr>
        <w:t xml:space="preserve"> </w:t>
      </w:r>
      <w:r>
        <w:rPr>
          <w:rFonts w:ascii="Times New Roman" w:hAnsi="Times New Roman" w:cs="Times New Roman"/>
          <w:sz w:val="24"/>
          <w:szCs w:val="24"/>
        </w:rPr>
        <w:t>(</w:t>
      </w:r>
      <w:r w:rsidRPr="00717127">
        <w:rPr>
          <w:rFonts w:ascii="Times New Roman" w:hAnsi="Times New Roman" w:cs="Times New Roman"/>
          <w:sz w:val="24"/>
          <w:szCs w:val="24"/>
        </w:rPr>
        <w:t>Pvt</w:t>
      </w:r>
      <w:r>
        <w:rPr>
          <w:rFonts w:ascii="Times New Roman" w:hAnsi="Times New Roman" w:cs="Times New Roman"/>
          <w:sz w:val="24"/>
          <w:szCs w:val="24"/>
        </w:rPr>
        <w:t>)</w:t>
      </w:r>
      <w:r w:rsidRPr="00717127">
        <w:rPr>
          <w:rFonts w:ascii="Times New Roman" w:hAnsi="Times New Roman" w:cs="Times New Roman"/>
          <w:sz w:val="24"/>
          <w:szCs w:val="24"/>
        </w:rPr>
        <w:t xml:space="preserve"> Ltd. </w:t>
      </w:r>
      <w:r w:rsidR="00BC0E97">
        <w:rPr>
          <w:rFonts w:ascii="Times New Roman" w:hAnsi="Times New Roman" w:cs="Times New Roman"/>
          <w:sz w:val="24"/>
          <w:szCs w:val="24"/>
        </w:rPr>
        <w:t xml:space="preserve">A company which is tax compliant can easily obtain and print a tax clearance certificate from the ZIMRA self-service portal. </w:t>
      </w:r>
      <w:r w:rsidRPr="00756A50">
        <w:rPr>
          <w:rFonts w:ascii="Times New Roman" w:hAnsi="Times New Roman" w:cs="Times New Roman"/>
          <w:bCs/>
          <w:i/>
          <w:sz w:val="24"/>
          <w:szCs w:val="24"/>
        </w:rPr>
        <w:t>Taito Mbambi</w:t>
      </w:r>
      <w:r>
        <w:rPr>
          <w:rFonts w:ascii="Times New Roman" w:hAnsi="Times New Roman" w:cs="Times New Roman"/>
          <w:sz w:val="24"/>
          <w:szCs w:val="24"/>
        </w:rPr>
        <w:t xml:space="preserve"> told the court that he was employed by </w:t>
      </w:r>
      <w:r w:rsidRPr="00717127">
        <w:rPr>
          <w:rFonts w:ascii="Times New Roman" w:hAnsi="Times New Roman" w:cs="Times New Roman"/>
          <w:sz w:val="24"/>
          <w:szCs w:val="24"/>
        </w:rPr>
        <w:t xml:space="preserve">NSSA </w:t>
      </w:r>
      <w:r>
        <w:rPr>
          <w:rFonts w:ascii="Times New Roman" w:hAnsi="Times New Roman" w:cs="Times New Roman"/>
          <w:sz w:val="24"/>
          <w:szCs w:val="24"/>
        </w:rPr>
        <w:t xml:space="preserve">as </w:t>
      </w:r>
      <w:r w:rsidRPr="00717127">
        <w:rPr>
          <w:rFonts w:ascii="Times New Roman" w:hAnsi="Times New Roman" w:cs="Times New Roman"/>
          <w:sz w:val="24"/>
          <w:szCs w:val="24"/>
        </w:rPr>
        <w:t>the national compliance manager</w:t>
      </w:r>
      <w:r>
        <w:rPr>
          <w:rFonts w:ascii="Times New Roman" w:hAnsi="Times New Roman" w:cs="Times New Roman"/>
          <w:sz w:val="24"/>
          <w:szCs w:val="24"/>
        </w:rPr>
        <w:t xml:space="preserve"> (</w:t>
      </w:r>
      <w:r w:rsidRPr="00717127">
        <w:rPr>
          <w:rFonts w:ascii="Times New Roman" w:hAnsi="Times New Roman" w:cs="Times New Roman"/>
          <w:sz w:val="24"/>
          <w:szCs w:val="24"/>
        </w:rPr>
        <w:t>credit control</w:t>
      </w:r>
      <w:r>
        <w:rPr>
          <w:rFonts w:ascii="Times New Roman" w:hAnsi="Times New Roman" w:cs="Times New Roman"/>
          <w:sz w:val="24"/>
          <w:szCs w:val="24"/>
        </w:rPr>
        <w:t>)</w:t>
      </w:r>
      <w:r w:rsidRPr="00717127">
        <w:rPr>
          <w:rFonts w:ascii="Times New Roman" w:hAnsi="Times New Roman" w:cs="Times New Roman"/>
          <w:sz w:val="24"/>
          <w:szCs w:val="24"/>
        </w:rPr>
        <w:t xml:space="preserve">. He said </w:t>
      </w:r>
      <w:r>
        <w:rPr>
          <w:rFonts w:ascii="Times New Roman" w:hAnsi="Times New Roman" w:cs="Times New Roman"/>
          <w:sz w:val="24"/>
          <w:szCs w:val="24"/>
        </w:rPr>
        <w:t xml:space="preserve">a </w:t>
      </w:r>
      <w:r w:rsidRPr="00717127">
        <w:rPr>
          <w:rFonts w:ascii="Times New Roman" w:hAnsi="Times New Roman" w:cs="Times New Roman"/>
          <w:sz w:val="24"/>
          <w:szCs w:val="24"/>
        </w:rPr>
        <w:t>NSSA compliance certificate</w:t>
      </w:r>
      <w:r>
        <w:rPr>
          <w:rFonts w:ascii="Times New Roman" w:hAnsi="Times New Roman" w:cs="Times New Roman"/>
          <w:sz w:val="24"/>
          <w:szCs w:val="24"/>
        </w:rPr>
        <w:t xml:space="preserve"> i</w:t>
      </w:r>
      <w:r w:rsidRPr="00717127">
        <w:rPr>
          <w:rFonts w:ascii="Times New Roman" w:hAnsi="Times New Roman" w:cs="Times New Roman"/>
          <w:sz w:val="24"/>
          <w:szCs w:val="24"/>
        </w:rPr>
        <w:t xml:space="preserve">s </w:t>
      </w:r>
      <w:r>
        <w:rPr>
          <w:rFonts w:ascii="Times New Roman" w:hAnsi="Times New Roman" w:cs="Times New Roman"/>
          <w:sz w:val="24"/>
          <w:szCs w:val="24"/>
        </w:rPr>
        <w:t xml:space="preserve">only lawfully </w:t>
      </w:r>
      <w:r w:rsidRPr="00717127">
        <w:rPr>
          <w:rFonts w:ascii="Times New Roman" w:hAnsi="Times New Roman" w:cs="Times New Roman"/>
          <w:sz w:val="24"/>
          <w:szCs w:val="24"/>
        </w:rPr>
        <w:t xml:space="preserve">issued to </w:t>
      </w:r>
      <w:r>
        <w:rPr>
          <w:rFonts w:ascii="Times New Roman" w:hAnsi="Times New Roman" w:cs="Times New Roman"/>
          <w:sz w:val="24"/>
          <w:szCs w:val="24"/>
        </w:rPr>
        <w:t xml:space="preserve">a company which is </w:t>
      </w:r>
      <w:r w:rsidRPr="00717127">
        <w:rPr>
          <w:rFonts w:ascii="Times New Roman" w:hAnsi="Times New Roman" w:cs="Times New Roman"/>
          <w:sz w:val="24"/>
          <w:szCs w:val="24"/>
        </w:rPr>
        <w:t>in compliance with NSSA statutory requirements. The certificate is</w:t>
      </w:r>
      <w:r>
        <w:rPr>
          <w:rFonts w:ascii="Times New Roman" w:hAnsi="Times New Roman" w:cs="Times New Roman"/>
          <w:sz w:val="24"/>
          <w:szCs w:val="24"/>
        </w:rPr>
        <w:t xml:space="preserve"> a mandatory requirement in government </w:t>
      </w:r>
      <w:r>
        <w:rPr>
          <w:rFonts w:ascii="Times New Roman" w:hAnsi="Times New Roman" w:cs="Times New Roman"/>
          <w:sz w:val="24"/>
          <w:szCs w:val="24"/>
        </w:rPr>
        <w:lastRenderedPageBreak/>
        <w:t>tender processes.  A</w:t>
      </w:r>
      <w:r w:rsidRPr="00717127">
        <w:rPr>
          <w:rFonts w:ascii="Times New Roman" w:hAnsi="Times New Roman" w:cs="Times New Roman"/>
          <w:sz w:val="24"/>
          <w:szCs w:val="24"/>
        </w:rPr>
        <w:t xml:space="preserve">ll government ministries, departments and agencies </w:t>
      </w:r>
      <w:r>
        <w:rPr>
          <w:rFonts w:ascii="Times New Roman" w:hAnsi="Times New Roman" w:cs="Times New Roman"/>
          <w:sz w:val="24"/>
          <w:szCs w:val="24"/>
        </w:rPr>
        <w:t>are instructed to include it among mandatory documents required for eligibility to tender for government contracts.</w:t>
      </w:r>
      <w:r w:rsidRPr="00717127">
        <w:rPr>
          <w:rFonts w:ascii="Times New Roman" w:hAnsi="Times New Roman" w:cs="Times New Roman"/>
          <w:sz w:val="24"/>
          <w:szCs w:val="24"/>
        </w:rPr>
        <w:t xml:space="preserve"> </w:t>
      </w:r>
      <w:r>
        <w:rPr>
          <w:rFonts w:ascii="Times New Roman" w:hAnsi="Times New Roman" w:cs="Times New Roman"/>
          <w:sz w:val="24"/>
          <w:szCs w:val="24"/>
        </w:rPr>
        <w:t xml:space="preserve">A </w:t>
      </w:r>
      <w:r w:rsidRPr="00717127">
        <w:rPr>
          <w:rFonts w:ascii="Times New Roman" w:hAnsi="Times New Roman" w:cs="Times New Roman"/>
          <w:sz w:val="24"/>
          <w:szCs w:val="24"/>
        </w:rPr>
        <w:t xml:space="preserve">company </w:t>
      </w:r>
      <w:r>
        <w:rPr>
          <w:rFonts w:ascii="Times New Roman" w:hAnsi="Times New Roman" w:cs="Times New Roman"/>
          <w:sz w:val="24"/>
          <w:szCs w:val="24"/>
        </w:rPr>
        <w:t xml:space="preserve">which </w:t>
      </w:r>
      <w:r w:rsidRPr="00717127">
        <w:rPr>
          <w:rFonts w:ascii="Times New Roman" w:hAnsi="Times New Roman" w:cs="Times New Roman"/>
          <w:sz w:val="24"/>
          <w:szCs w:val="24"/>
        </w:rPr>
        <w:t xml:space="preserve">is </w:t>
      </w:r>
      <w:r>
        <w:rPr>
          <w:rFonts w:ascii="Times New Roman" w:hAnsi="Times New Roman" w:cs="Times New Roman"/>
          <w:sz w:val="24"/>
          <w:szCs w:val="24"/>
        </w:rPr>
        <w:t xml:space="preserve">NSSA compliant </w:t>
      </w:r>
      <w:r w:rsidRPr="00717127">
        <w:rPr>
          <w:rFonts w:ascii="Times New Roman" w:hAnsi="Times New Roman" w:cs="Times New Roman"/>
          <w:sz w:val="24"/>
          <w:szCs w:val="24"/>
        </w:rPr>
        <w:t>can generate a NSSA compliance certificate from a NSSA self-service portal.</w:t>
      </w:r>
      <w:r>
        <w:rPr>
          <w:rFonts w:ascii="Times New Roman" w:hAnsi="Times New Roman" w:cs="Times New Roman"/>
          <w:sz w:val="24"/>
          <w:szCs w:val="24"/>
        </w:rPr>
        <w:t xml:space="preserve"> </w:t>
      </w:r>
      <w:r w:rsidRPr="00717127">
        <w:rPr>
          <w:rFonts w:ascii="Times New Roman" w:hAnsi="Times New Roman" w:cs="Times New Roman"/>
          <w:sz w:val="24"/>
          <w:szCs w:val="24"/>
        </w:rPr>
        <w:t xml:space="preserve"> </w:t>
      </w:r>
      <w:bookmarkStart w:id="2" w:name="_Hlk213082246"/>
      <w:r w:rsidR="00BC0E97">
        <w:rPr>
          <w:rFonts w:ascii="Times New Roman" w:hAnsi="Times New Roman" w:cs="Times New Roman"/>
          <w:sz w:val="24"/>
          <w:szCs w:val="24"/>
        </w:rPr>
        <w:t>He was aware that</w:t>
      </w:r>
      <w:r w:rsidRPr="00717127">
        <w:rPr>
          <w:rFonts w:ascii="Times New Roman" w:hAnsi="Times New Roman" w:cs="Times New Roman"/>
          <w:sz w:val="24"/>
          <w:szCs w:val="24"/>
        </w:rPr>
        <w:t xml:space="preserve"> </w:t>
      </w:r>
      <w:proofErr w:type="spellStart"/>
      <w:r w:rsidRPr="00717127">
        <w:rPr>
          <w:rFonts w:ascii="Times New Roman" w:hAnsi="Times New Roman" w:cs="Times New Roman"/>
          <w:sz w:val="24"/>
          <w:szCs w:val="24"/>
        </w:rPr>
        <w:t>Blackdeck</w:t>
      </w:r>
      <w:proofErr w:type="spellEnd"/>
      <w:r w:rsidRPr="00717127">
        <w:rPr>
          <w:rFonts w:ascii="Times New Roman" w:hAnsi="Times New Roman" w:cs="Times New Roman"/>
          <w:sz w:val="24"/>
          <w:szCs w:val="24"/>
        </w:rPr>
        <w:t xml:space="preserve"> </w:t>
      </w:r>
      <w:r>
        <w:rPr>
          <w:rFonts w:ascii="Times New Roman" w:hAnsi="Times New Roman" w:cs="Times New Roman"/>
          <w:sz w:val="24"/>
          <w:szCs w:val="24"/>
        </w:rPr>
        <w:t>(</w:t>
      </w:r>
      <w:r w:rsidRPr="00717127">
        <w:rPr>
          <w:rFonts w:ascii="Times New Roman" w:hAnsi="Times New Roman" w:cs="Times New Roman"/>
          <w:sz w:val="24"/>
          <w:szCs w:val="24"/>
        </w:rPr>
        <w:t>Pvt</w:t>
      </w:r>
      <w:r>
        <w:rPr>
          <w:rFonts w:ascii="Times New Roman" w:hAnsi="Times New Roman" w:cs="Times New Roman"/>
          <w:sz w:val="24"/>
          <w:szCs w:val="24"/>
        </w:rPr>
        <w:t>)</w:t>
      </w:r>
      <w:r w:rsidRPr="00717127">
        <w:rPr>
          <w:rFonts w:ascii="Times New Roman" w:hAnsi="Times New Roman" w:cs="Times New Roman"/>
          <w:sz w:val="24"/>
          <w:szCs w:val="24"/>
        </w:rPr>
        <w:t xml:space="preserve"> Ltd as a company that was </w:t>
      </w:r>
      <w:r>
        <w:rPr>
          <w:rFonts w:ascii="Times New Roman" w:hAnsi="Times New Roman" w:cs="Times New Roman"/>
          <w:sz w:val="24"/>
          <w:szCs w:val="24"/>
        </w:rPr>
        <w:t xml:space="preserve">previously </w:t>
      </w:r>
      <w:r w:rsidRPr="00717127">
        <w:rPr>
          <w:rFonts w:ascii="Times New Roman" w:hAnsi="Times New Roman" w:cs="Times New Roman"/>
          <w:sz w:val="24"/>
          <w:szCs w:val="24"/>
        </w:rPr>
        <w:t>registered with NSSA but deregistered on the 8th of January 2016 and ha</w:t>
      </w:r>
      <w:r>
        <w:rPr>
          <w:rFonts w:ascii="Times New Roman" w:hAnsi="Times New Roman" w:cs="Times New Roman"/>
          <w:sz w:val="24"/>
          <w:szCs w:val="24"/>
        </w:rPr>
        <w:t>d</w:t>
      </w:r>
      <w:r w:rsidRPr="00717127">
        <w:rPr>
          <w:rFonts w:ascii="Times New Roman" w:hAnsi="Times New Roman" w:cs="Times New Roman"/>
          <w:sz w:val="24"/>
          <w:szCs w:val="24"/>
        </w:rPr>
        <w:t xml:space="preserve"> been inactive ever since that time. </w:t>
      </w:r>
      <w:r w:rsidR="00BC0E97">
        <w:rPr>
          <w:rFonts w:ascii="Times New Roman" w:hAnsi="Times New Roman" w:cs="Times New Roman"/>
          <w:sz w:val="24"/>
          <w:szCs w:val="24"/>
        </w:rPr>
        <w:t xml:space="preserve">The </w:t>
      </w:r>
      <w:r w:rsidRPr="00717127">
        <w:rPr>
          <w:rFonts w:ascii="Times New Roman" w:hAnsi="Times New Roman" w:cs="Times New Roman"/>
          <w:sz w:val="24"/>
          <w:szCs w:val="24"/>
        </w:rPr>
        <w:t xml:space="preserve">NSSA </w:t>
      </w:r>
      <w:r w:rsidR="00BC0E97">
        <w:rPr>
          <w:rFonts w:ascii="Times New Roman" w:hAnsi="Times New Roman" w:cs="Times New Roman"/>
          <w:sz w:val="24"/>
          <w:szCs w:val="24"/>
        </w:rPr>
        <w:t xml:space="preserve">compliance certificate used by the accused purported </w:t>
      </w:r>
      <w:r w:rsidRPr="00717127">
        <w:rPr>
          <w:rFonts w:ascii="Times New Roman" w:hAnsi="Times New Roman" w:cs="Times New Roman"/>
          <w:sz w:val="24"/>
          <w:szCs w:val="24"/>
        </w:rPr>
        <w:t xml:space="preserve">to </w:t>
      </w:r>
      <w:proofErr w:type="spellStart"/>
      <w:r w:rsidRPr="00717127">
        <w:rPr>
          <w:rFonts w:ascii="Times New Roman" w:hAnsi="Times New Roman" w:cs="Times New Roman"/>
          <w:sz w:val="24"/>
          <w:szCs w:val="24"/>
        </w:rPr>
        <w:t>Blackdeck</w:t>
      </w:r>
      <w:proofErr w:type="spellEnd"/>
      <w:r w:rsidRPr="00717127">
        <w:rPr>
          <w:rFonts w:ascii="Times New Roman" w:hAnsi="Times New Roman" w:cs="Times New Roman"/>
          <w:sz w:val="24"/>
          <w:szCs w:val="24"/>
        </w:rPr>
        <w:t xml:space="preserve"> </w:t>
      </w:r>
      <w:r>
        <w:rPr>
          <w:rFonts w:ascii="Times New Roman" w:hAnsi="Times New Roman" w:cs="Times New Roman"/>
          <w:sz w:val="24"/>
          <w:szCs w:val="24"/>
        </w:rPr>
        <w:t>(</w:t>
      </w:r>
      <w:r w:rsidRPr="00717127">
        <w:rPr>
          <w:rFonts w:ascii="Times New Roman" w:hAnsi="Times New Roman" w:cs="Times New Roman"/>
          <w:sz w:val="24"/>
          <w:szCs w:val="24"/>
        </w:rPr>
        <w:t>Pvt</w:t>
      </w:r>
      <w:r>
        <w:rPr>
          <w:rFonts w:ascii="Times New Roman" w:hAnsi="Times New Roman" w:cs="Times New Roman"/>
          <w:sz w:val="24"/>
          <w:szCs w:val="24"/>
        </w:rPr>
        <w:t>)</w:t>
      </w:r>
      <w:r w:rsidRPr="00717127">
        <w:rPr>
          <w:rFonts w:ascii="Times New Roman" w:hAnsi="Times New Roman" w:cs="Times New Roman"/>
          <w:sz w:val="24"/>
          <w:szCs w:val="24"/>
        </w:rPr>
        <w:t xml:space="preserve"> Ltd for the period 2021. </w:t>
      </w:r>
      <w:r>
        <w:rPr>
          <w:rFonts w:ascii="Times New Roman" w:hAnsi="Times New Roman" w:cs="Times New Roman"/>
          <w:sz w:val="24"/>
          <w:szCs w:val="24"/>
        </w:rPr>
        <w:t xml:space="preserve">When he checked it, he concluded that it was </w:t>
      </w:r>
      <w:r w:rsidRPr="00717127">
        <w:rPr>
          <w:rFonts w:ascii="Times New Roman" w:hAnsi="Times New Roman" w:cs="Times New Roman"/>
          <w:sz w:val="24"/>
          <w:szCs w:val="24"/>
        </w:rPr>
        <w:t>not authentic</w:t>
      </w:r>
      <w:r>
        <w:rPr>
          <w:rFonts w:ascii="Times New Roman" w:hAnsi="Times New Roman" w:cs="Times New Roman"/>
          <w:sz w:val="24"/>
          <w:szCs w:val="24"/>
        </w:rPr>
        <w:t xml:space="preserve">. He found evidence of </w:t>
      </w:r>
      <w:r w:rsidRPr="00717127">
        <w:rPr>
          <w:rFonts w:ascii="Times New Roman" w:hAnsi="Times New Roman" w:cs="Times New Roman"/>
          <w:sz w:val="24"/>
          <w:szCs w:val="24"/>
        </w:rPr>
        <w:t xml:space="preserve">tempering with the </w:t>
      </w:r>
      <w:r>
        <w:rPr>
          <w:rFonts w:ascii="Times New Roman" w:hAnsi="Times New Roman" w:cs="Times New Roman"/>
          <w:sz w:val="24"/>
          <w:szCs w:val="24"/>
        </w:rPr>
        <w:t xml:space="preserve">certificate because when scanned, the </w:t>
      </w:r>
      <w:r w:rsidRPr="00717127">
        <w:rPr>
          <w:rFonts w:ascii="Times New Roman" w:hAnsi="Times New Roman" w:cs="Times New Roman"/>
          <w:sz w:val="24"/>
          <w:szCs w:val="24"/>
        </w:rPr>
        <w:t xml:space="preserve">QR code gave the name of a company known as Skywalk Investment </w:t>
      </w:r>
      <w:r>
        <w:rPr>
          <w:rFonts w:ascii="Times New Roman" w:hAnsi="Times New Roman" w:cs="Times New Roman"/>
          <w:sz w:val="24"/>
          <w:szCs w:val="24"/>
        </w:rPr>
        <w:t>(</w:t>
      </w:r>
      <w:r w:rsidRPr="00717127">
        <w:rPr>
          <w:rFonts w:ascii="Times New Roman" w:hAnsi="Times New Roman" w:cs="Times New Roman"/>
          <w:sz w:val="24"/>
          <w:szCs w:val="24"/>
        </w:rPr>
        <w:t>Pvt</w:t>
      </w:r>
      <w:r>
        <w:rPr>
          <w:rFonts w:ascii="Times New Roman" w:hAnsi="Times New Roman" w:cs="Times New Roman"/>
          <w:sz w:val="24"/>
          <w:szCs w:val="24"/>
        </w:rPr>
        <w:t>)</w:t>
      </w:r>
      <w:r w:rsidRPr="00717127">
        <w:rPr>
          <w:rFonts w:ascii="Times New Roman" w:hAnsi="Times New Roman" w:cs="Times New Roman"/>
          <w:sz w:val="24"/>
          <w:szCs w:val="24"/>
        </w:rPr>
        <w:t xml:space="preserve"> Ltd </w:t>
      </w:r>
      <w:r>
        <w:rPr>
          <w:rFonts w:ascii="Times New Roman" w:hAnsi="Times New Roman" w:cs="Times New Roman"/>
          <w:sz w:val="24"/>
          <w:szCs w:val="24"/>
        </w:rPr>
        <w:t>and n</w:t>
      </w:r>
      <w:r w:rsidRPr="00717127">
        <w:rPr>
          <w:rFonts w:ascii="Times New Roman" w:hAnsi="Times New Roman" w:cs="Times New Roman"/>
          <w:sz w:val="24"/>
          <w:szCs w:val="24"/>
        </w:rPr>
        <w:t xml:space="preserve">ot </w:t>
      </w:r>
      <w:proofErr w:type="spellStart"/>
      <w:r w:rsidRPr="00717127">
        <w:rPr>
          <w:rFonts w:ascii="Times New Roman" w:hAnsi="Times New Roman" w:cs="Times New Roman"/>
          <w:sz w:val="24"/>
          <w:szCs w:val="24"/>
        </w:rPr>
        <w:t>Blackdeck</w:t>
      </w:r>
      <w:proofErr w:type="spellEnd"/>
      <w:r w:rsidRPr="00717127">
        <w:rPr>
          <w:rFonts w:ascii="Times New Roman" w:hAnsi="Times New Roman" w:cs="Times New Roman"/>
          <w:sz w:val="24"/>
          <w:szCs w:val="24"/>
        </w:rPr>
        <w:t xml:space="preserve"> Pvt Ltd which was the name on the face of the certificate. </w:t>
      </w:r>
      <w:r>
        <w:rPr>
          <w:rFonts w:ascii="Times New Roman" w:hAnsi="Times New Roman" w:cs="Times New Roman"/>
          <w:sz w:val="24"/>
          <w:szCs w:val="24"/>
        </w:rPr>
        <w:t xml:space="preserve">He said </w:t>
      </w:r>
      <w:proofErr w:type="spellStart"/>
      <w:r w:rsidRPr="00717127">
        <w:rPr>
          <w:rFonts w:ascii="Times New Roman" w:hAnsi="Times New Roman" w:cs="Times New Roman"/>
          <w:sz w:val="24"/>
          <w:szCs w:val="24"/>
        </w:rPr>
        <w:t>Blackdeck</w:t>
      </w:r>
      <w:proofErr w:type="spellEnd"/>
      <w:r w:rsidRPr="00717127">
        <w:rPr>
          <w:rFonts w:ascii="Times New Roman" w:hAnsi="Times New Roman" w:cs="Times New Roman"/>
          <w:sz w:val="24"/>
          <w:szCs w:val="24"/>
        </w:rPr>
        <w:t xml:space="preserve"> </w:t>
      </w:r>
      <w:r>
        <w:rPr>
          <w:rFonts w:ascii="Times New Roman" w:hAnsi="Times New Roman" w:cs="Times New Roman"/>
          <w:sz w:val="24"/>
          <w:szCs w:val="24"/>
        </w:rPr>
        <w:t>(</w:t>
      </w:r>
      <w:r w:rsidRPr="00717127">
        <w:rPr>
          <w:rFonts w:ascii="Times New Roman" w:hAnsi="Times New Roman" w:cs="Times New Roman"/>
          <w:sz w:val="24"/>
          <w:szCs w:val="24"/>
        </w:rPr>
        <w:t>Pvt</w:t>
      </w:r>
      <w:r>
        <w:rPr>
          <w:rFonts w:ascii="Times New Roman" w:hAnsi="Times New Roman" w:cs="Times New Roman"/>
          <w:sz w:val="24"/>
          <w:szCs w:val="24"/>
        </w:rPr>
        <w:t>)</w:t>
      </w:r>
      <w:r w:rsidRPr="00717127">
        <w:rPr>
          <w:rFonts w:ascii="Times New Roman" w:hAnsi="Times New Roman" w:cs="Times New Roman"/>
          <w:sz w:val="24"/>
          <w:szCs w:val="24"/>
        </w:rPr>
        <w:t xml:space="preserve"> Ltd </w:t>
      </w:r>
      <w:r>
        <w:rPr>
          <w:rFonts w:ascii="Times New Roman" w:hAnsi="Times New Roman" w:cs="Times New Roman"/>
          <w:sz w:val="24"/>
          <w:szCs w:val="24"/>
        </w:rPr>
        <w:t xml:space="preserve">could not generate an authentic </w:t>
      </w:r>
      <w:r w:rsidRPr="00717127">
        <w:rPr>
          <w:rFonts w:ascii="Times New Roman" w:hAnsi="Times New Roman" w:cs="Times New Roman"/>
          <w:sz w:val="24"/>
          <w:szCs w:val="24"/>
        </w:rPr>
        <w:t>NSSA compliance certificate</w:t>
      </w:r>
      <w:r>
        <w:rPr>
          <w:rFonts w:ascii="Times New Roman" w:hAnsi="Times New Roman" w:cs="Times New Roman"/>
          <w:sz w:val="24"/>
          <w:szCs w:val="24"/>
        </w:rPr>
        <w:t xml:space="preserve"> because in the year 2021 it was not compliant</w:t>
      </w:r>
      <w:r w:rsidRPr="006102E2">
        <w:rPr>
          <w:rFonts w:ascii="Times New Roman" w:hAnsi="Times New Roman" w:cs="Times New Roman"/>
          <w:sz w:val="24"/>
          <w:szCs w:val="24"/>
        </w:rPr>
        <w:t xml:space="preserve"> </w:t>
      </w:r>
      <w:r w:rsidRPr="00717127">
        <w:rPr>
          <w:rFonts w:ascii="Times New Roman" w:hAnsi="Times New Roman" w:cs="Times New Roman"/>
          <w:sz w:val="24"/>
          <w:szCs w:val="24"/>
        </w:rPr>
        <w:t xml:space="preserve">with NSSA statutory requirements. </w:t>
      </w:r>
      <w:bookmarkEnd w:id="2"/>
    </w:p>
    <w:p w14:paraId="38E5BEB5" w14:textId="27ADA296" w:rsidR="0055472B" w:rsidRPr="0055379D" w:rsidRDefault="004F7107" w:rsidP="0055472B">
      <w:pPr>
        <w:tabs>
          <w:tab w:val="left" w:pos="360"/>
          <w:tab w:val="left" w:pos="1080"/>
        </w:tabs>
        <w:spacing w:after="0" w:line="360" w:lineRule="auto"/>
        <w:jc w:val="both"/>
        <w:rPr>
          <w:rFonts w:ascii="Times New Roman" w:hAnsi="Times New Roman" w:cs="Times New Roman"/>
        </w:rPr>
      </w:pPr>
      <w:r>
        <w:rPr>
          <w:rFonts w:ascii="Times New Roman" w:hAnsi="Times New Roman" w:cs="Times New Roman"/>
          <w:sz w:val="24"/>
          <w:szCs w:val="24"/>
        </w:rPr>
        <w:tab/>
      </w:r>
      <w:r w:rsidR="00336991">
        <w:rPr>
          <w:rFonts w:ascii="Times New Roman" w:hAnsi="Times New Roman" w:cs="Times New Roman"/>
          <w:sz w:val="24"/>
          <w:szCs w:val="24"/>
        </w:rPr>
        <w:t xml:space="preserve">     </w:t>
      </w:r>
      <w:r w:rsidR="0055472B" w:rsidRPr="004F7107">
        <w:rPr>
          <w:rFonts w:ascii="Times New Roman" w:hAnsi="Times New Roman" w:cs="Times New Roman"/>
          <w:i/>
          <w:sz w:val="24"/>
          <w:szCs w:val="24"/>
        </w:rPr>
        <w:t>John Basera t</w:t>
      </w:r>
      <w:r w:rsidR="0055472B">
        <w:rPr>
          <w:rFonts w:ascii="Times New Roman" w:hAnsi="Times New Roman" w:cs="Times New Roman"/>
          <w:sz w:val="24"/>
          <w:szCs w:val="24"/>
        </w:rPr>
        <w:t xml:space="preserve">estified that </w:t>
      </w:r>
      <w:r w:rsidR="0055472B" w:rsidRPr="00717127">
        <w:rPr>
          <w:rFonts w:ascii="Times New Roman" w:hAnsi="Times New Roman" w:cs="Times New Roman"/>
          <w:sz w:val="24"/>
          <w:szCs w:val="24"/>
        </w:rPr>
        <w:t xml:space="preserve">at the time of the alleged commission of the offence he was the Permanent Secretary for the Ministry of Agriculture. </w:t>
      </w:r>
      <w:r>
        <w:rPr>
          <w:rFonts w:ascii="Times New Roman" w:hAnsi="Times New Roman" w:cs="Times New Roman"/>
          <w:sz w:val="24"/>
          <w:szCs w:val="24"/>
        </w:rPr>
        <w:t xml:space="preserve">His evidence </w:t>
      </w:r>
      <w:r w:rsidR="005E6802">
        <w:rPr>
          <w:rFonts w:ascii="Times New Roman" w:hAnsi="Times New Roman" w:cs="Times New Roman"/>
          <w:sz w:val="24"/>
          <w:szCs w:val="24"/>
        </w:rPr>
        <w:t>confirmed the background facts as summarised above</w:t>
      </w:r>
      <w:r w:rsidR="0055472B">
        <w:rPr>
          <w:rFonts w:ascii="Times New Roman" w:hAnsi="Times New Roman" w:cs="Times New Roman"/>
          <w:sz w:val="24"/>
          <w:szCs w:val="24"/>
        </w:rPr>
        <w:t>.</w:t>
      </w:r>
      <w:r w:rsidR="0055472B" w:rsidRPr="00717127">
        <w:rPr>
          <w:rFonts w:ascii="Times New Roman" w:hAnsi="Times New Roman" w:cs="Times New Roman"/>
          <w:sz w:val="24"/>
          <w:szCs w:val="24"/>
        </w:rPr>
        <w:t xml:space="preserve"> </w:t>
      </w:r>
      <w:r w:rsidR="0055472B">
        <w:rPr>
          <w:rFonts w:ascii="Times New Roman" w:hAnsi="Times New Roman" w:cs="Times New Roman"/>
          <w:sz w:val="24"/>
          <w:szCs w:val="24"/>
        </w:rPr>
        <w:t xml:space="preserve">Following an adjudication of the bids, recommendations were made to the Procurement Regulatory Authority of Zimbabwe (PRAZ) which did not raise any </w:t>
      </w:r>
      <w:r w:rsidR="0055472B" w:rsidRPr="00717127">
        <w:rPr>
          <w:rFonts w:ascii="Times New Roman" w:hAnsi="Times New Roman" w:cs="Times New Roman"/>
          <w:sz w:val="24"/>
          <w:szCs w:val="24"/>
        </w:rPr>
        <w:t xml:space="preserve">objection </w:t>
      </w:r>
      <w:r w:rsidR="0055472B">
        <w:rPr>
          <w:rFonts w:ascii="Times New Roman" w:hAnsi="Times New Roman" w:cs="Times New Roman"/>
          <w:sz w:val="24"/>
          <w:szCs w:val="24"/>
        </w:rPr>
        <w:t>to the tender processes,</w:t>
      </w:r>
      <w:r w:rsidR="0055472B" w:rsidRPr="00717127">
        <w:rPr>
          <w:rFonts w:ascii="Times New Roman" w:hAnsi="Times New Roman" w:cs="Times New Roman"/>
          <w:sz w:val="24"/>
          <w:szCs w:val="24"/>
        </w:rPr>
        <w:t xml:space="preserve"> </w:t>
      </w:r>
      <w:r w:rsidR="0055472B">
        <w:rPr>
          <w:rFonts w:ascii="Times New Roman" w:hAnsi="Times New Roman" w:cs="Times New Roman"/>
          <w:sz w:val="24"/>
          <w:szCs w:val="24"/>
        </w:rPr>
        <w:t xml:space="preserve">outcomes and recommendations, whereupon </w:t>
      </w:r>
      <w:r w:rsidR="0055472B" w:rsidRPr="00717127">
        <w:rPr>
          <w:rFonts w:ascii="Times New Roman" w:hAnsi="Times New Roman" w:cs="Times New Roman"/>
          <w:sz w:val="24"/>
          <w:szCs w:val="24"/>
        </w:rPr>
        <w:t>the Ministry</w:t>
      </w:r>
      <w:r w:rsidR="0055472B">
        <w:rPr>
          <w:rFonts w:ascii="Times New Roman" w:hAnsi="Times New Roman" w:cs="Times New Roman"/>
          <w:sz w:val="24"/>
          <w:szCs w:val="24"/>
        </w:rPr>
        <w:t xml:space="preserve"> entered into a contract with </w:t>
      </w:r>
      <w:proofErr w:type="spellStart"/>
      <w:r w:rsidR="0055472B">
        <w:rPr>
          <w:rFonts w:ascii="Times New Roman" w:hAnsi="Times New Roman" w:cs="Times New Roman"/>
          <w:sz w:val="24"/>
          <w:szCs w:val="24"/>
        </w:rPr>
        <w:t>Blackdeck</w:t>
      </w:r>
      <w:proofErr w:type="spellEnd"/>
      <w:r w:rsidR="0055472B">
        <w:rPr>
          <w:rFonts w:ascii="Times New Roman" w:hAnsi="Times New Roman" w:cs="Times New Roman"/>
          <w:sz w:val="24"/>
          <w:szCs w:val="24"/>
        </w:rPr>
        <w:t xml:space="preserve"> Livestock and Poultry Farming</w:t>
      </w:r>
      <w:r w:rsidR="0055472B" w:rsidRPr="00717127">
        <w:rPr>
          <w:rFonts w:ascii="Times New Roman" w:hAnsi="Times New Roman" w:cs="Times New Roman"/>
          <w:sz w:val="24"/>
          <w:szCs w:val="24"/>
        </w:rPr>
        <w:t xml:space="preserve">. The </w:t>
      </w:r>
      <w:r w:rsidR="0055472B">
        <w:rPr>
          <w:rFonts w:ascii="Times New Roman" w:hAnsi="Times New Roman" w:cs="Times New Roman"/>
          <w:sz w:val="24"/>
          <w:szCs w:val="24"/>
        </w:rPr>
        <w:t xml:space="preserve">use of falsified </w:t>
      </w:r>
      <w:r w:rsidR="0055472B" w:rsidRPr="00717127">
        <w:rPr>
          <w:rFonts w:ascii="Times New Roman" w:hAnsi="Times New Roman" w:cs="Times New Roman"/>
          <w:sz w:val="24"/>
          <w:szCs w:val="24"/>
        </w:rPr>
        <w:t>documents</w:t>
      </w:r>
      <w:r w:rsidR="0055472B">
        <w:rPr>
          <w:rFonts w:ascii="Times New Roman" w:hAnsi="Times New Roman" w:cs="Times New Roman"/>
          <w:sz w:val="24"/>
          <w:szCs w:val="24"/>
        </w:rPr>
        <w:t xml:space="preserve"> by </w:t>
      </w:r>
      <w:proofErr w:type="spellStart"/>
      <w:r w:rsidR="0055472B">
        <w:rPr>
          <w:rFonts w:ascii="Times New Roman" w:hAnsi="Times New Roman" w:cs="Times New Roman"/>
          <w:sz w:val="24"/>
          <w:szCs w:val="24"/>
        </w:rPr>
        <w:t>Blackdeck</w:t>
      </w:r>
      <w:proofErr w:type="spellEnd"/>
      <w:r w:rsidR="0055472B">
        <w:rPr>
          <w:rFonts w:ascii="Times New Roman" w:hAnsi="Times New Roman" w:cs="Times New Roman"/>
          <w:sz w:val="24"/>
          <w:szCs w:val="24"/>
        </w:rPr>
        <w:t xml:space="preserve"> went unnoticed, otherwise it would have led to the automatic disqualification of </w:t>
      </w:r>
      <w:proofErr w:type="spellStart"/>
      <w:r w:rsidR="0055472B">
        <w:rPr>
          <w:rFonts w:ascii="Times New Roman" w:hAnsi="Times New Roman" w:cs="Times New Roman"/>
          <w:sz w:val="24"/>
          <w:szCs w:val="24"/>
        </w:rPr>
        <w:t>Blackdeck</w:t>
      </w:r>
      <w:proofErr w:type="spellEnd"/>
      <w:r w:rsidR="0055472B">
        <w:rPr>
          <w:rFonts w:ascii="Times New Roman" w:hAnsi="Times New Roman" w:cs="Times New Roman"/>
          <w:sz w:val="24"/>
          <w:szCs w:val="24"/>
        </w:rPr>
        <w:t xml:space="preserve"> Livestock and Poultry Farming</w:t>
      </w:r>
      <w:r w:rsidR="0055472B" w:rsidRPr="00717127">
        <w:rPr>
          <w:rFonts w:ascii="Times New Roman" w:hAnsi="Times New Roman" w:cs="Times New Roman"/>
          <w:sz w:val="24"/>
          <w:szCs w:val="24"/>
        </w:rPr>
        <w:t xml:space="preserve">. </w:t>
      </w:r>
      <w:r w:rsidR="0055472B">
        <w:rPr>
          <w:rFonts w:ascii="Times New Roman" w:hAnsi="Times New Roman" w:cs="Times New Roman"/>
          <w:sz w:val="24"/>
          <w:szCs w:val="24"/>
        </w:rPr>
        <w:t xml:space="preserve">The Ministry </w:t>
      </w:r>
      <w:r w:rsidR="0055472B" w:rsidRPr="00717127">
        <w:rPr>
          <w:rFonts w:ascii="Times New Roman" w:hAnsi="Times New Roman" w:cs="Times New Roman"/>
          <w:sz w:val="24"/>
          <w:szCs w:val="24"/>
        </w:rPr>
        <w:t xml:space="preserve">only got to know that the ZIMRA Tax Clearance Certificate and the NSSA Compliance Certificate were forgeries from ZACC during investigations. </w:t>
      </w:r>
      <w:r w:rsidR="0055472B">
        <w:rPr>
          <w:rFonts w:ascii="Times New Roman" w:hAnsi="Times New Roman" w:cs="Times New Roman"/>
          <w:sz w:val="24"/>
          <w:szCs w:val="24"/>
        </w:rPr>
        <w:t>T</w:t>
      </w:r>
      <w:r w:rsidR="0055472B" w:rsidRPr="00717127">
        <w:rPr>
          <w:rFonts w:ascii="Times New Roman" w:hAnsi="Times New Roman" w:cs="Times New Roman"/>
          <w:sz w:val="24"/>
          <w:szCs w:val="24"/>
        </w:rPr>
        <w:t xml:space="preserve">he </w:t>
      </w:r>
      <w:r w:rsidR="0055472B">
        <w:rPr>
          <w:rFonts w:ascii="Times New Roman" w:hAnsi="Times New Roman" w:cs="Times New Roman"/>
          <w:sz w:val="24"/>
          <w:szCs w:val="24"/>
        </w:rPr>
        <w:t xml:space="preserve">value of the </w:t>
      </w:r>
      <w:r w:rsidR="0055472B" w:rsidRPr="00717127">
        <w:rPr>
          <w:rFonts w:ascii="Times New Roman" w:hAnsi="Times New Roman" w:cs="Times New Roman"/>
          <w:sz w:val="24"/>
          <w:szCs w:val="24"/>
        </w:rPr>
        <w:t xml:space="preserve">contract between the Government of Zimbabwe and </w:t>
      </w:r>
      <w:proofErr w:type="spellStart"/>
      <w:r w:rsidR="0055472B" w:rsidRPr="00717127">
        <w:rPr>
          <w:rFonts w:ascii="Times New Roman" w:hAnsi="Times New Roman" w:cs="Times New Roman"/>
          <w:sz w:val="24"/>
          <w:szCs w:val="24"/>
        </w:rPr>
        <w:t>Blackdeck</w:t>
      </w:r>
      <w:proofErr w:type="spellEnd"/>
      <w:r w:rsidR="0055472B" w:rsidRPr="00717127">
        <w:rPr>
          <w:rFonts w:ascii="Times New Roman" w:hAnsi="Times New Roman" w:cs="Times New Roman"/>
          <w:sz w:val="24"/>
          <w:szCs w:val="24"/>
        </w:rPr>
        <w:t xml:space="preserve"> Livestock and Poultry Farming was about USD87 million,</w:t>
      </w:r>
      <w:r w:rsidR="0055472B">
        <w:rPr>
          <w:rFonts w:ascii="Times New Roman" w:hAnsi="Times New Roman" w:cs="Times New Roman"/>
          <w:sz w:val="24"/>
          <w:szCs w:val="24"/>
        </w:rPr>
        <w:t xml:space="preserve"> spread </w:t>
      </w:r>
      <w:r w:rsidR="0055472B" w:rsidRPr="00717127">
        <w:rPr>
          <w:rFonts w:ascii="Times New Roman" w:hAnsi="Times New Roman" w:cs="Times New Roman"/>
          <w:sz w:val="24"/>
          <w:szCs w:val="24"/>
        </w:rPr>
        <w:t>over a period of 5 years. As the accounting officer</w:t>
      </w:r>
      <w:r w:rsidR="0055472B">
        <w:rPr>
          <w:rFonts w:ascii="Times New Roman" w:hAnsi="Times New Roman" w:cs="Times New Roman"/>
          <w:sz w:val="24"/>
          <w:szCs w:val="24"/>
        </w:rPr>
        <w:t xml:space="preserve">, he </w:t>
      </w:r>
      <w:r w:rsidR="0055472B" w:rsidRPr="00717127">
        <w:rPr>
          <w:rFonts w:ascii="Times New Roman" w:hAnsi="Times New Roman" w:cs="Times New Roman"/>
          <w:sz w:val="24"/>
          <w:szCs w:val="24"/>
        </w:rPr>
        <w:t xml:space="preserve">realised that there was no value for money when consideration was given to individual prices </w:t>
      </w:r>
      <w:r w:rsidR="0055472B">
        <w:rPr>
          <w:rFonts w:ascii="Times New Roman" w:hAnsi="Times New Roman" w:cs="Times New Roman"/>
          <w:sz w:val="24"/>
          <w:szCs w:val="24"/>
        </w:rPr>
        <w:t xml:space="preserve">of the </w:t>
      </w:r>
      <w:r w:rsidR="0055472B" w:rsidRPr="00717127">
        <w:rPr>
          <w:rFonts w:ascii="Times New Roman" w:hAnsi="Times New Roman" w:cs="Times New Roman"/>
          <w:sz w:val="24"/>
          <w:szCs w:val="24"/>
        </w:rPr>
        <w:t>goats. Individual goat price was between USD175 to about USD250</w:t>
      </w:r>
      <w:r w:rsidR="0055472B">
        <w:rPr>
          <w:rFonts w:ascii="Times New Roman" w:hAnsi="Times New Roman" w:cs="Times New Roman"/>
          <w:sz w:val="24"/>
          <w:szCs w:val="24"/>
        </w:rPr>
        <w:t>, which he considered</w:t>
      </w:r>
      <w:r w:rsidR="0055472B" w:rsidRPr="00717127">
        <w:rPr>
          <w:rFonts w:ascii="Times New Roman" w:hAnsi="Times New Roman" w:cs="Times New Roman"/>
          <w:sz w:val="24"/>
          <w:szCs w:val="24"/>
        </w:rPr>
        <w:t xml:space="preserve"> exorbitant. </w:t>
      </w:r>
      <w:r w:rsidR="0055472B">
        <w:rPr>
          <w:rFonts w:ascii="Times New Roman" w:hAnsi="Times New Roman" w:cs="Times New Roman"/>
          <w:sz w:val="24"/>
          <w:szCs w:val="24"/>
        </w:rPr>
        <w:t>In light of that, t</w:t>
      </w:r>
      <w:r w:rsidR="0055472B" w:rsidRPr="00717127">
        <w:rPr>
          <w:rFonts w:ascii="Times New Roman" w:hAnsi="Times New Roman" w:cs="Times New Roman"/>
          <w:sz w:val="24"/>
          <w:szCs w:val="24"/>
        </w:rPr>
        <w:t xml:space="preserve">he Ministry further negotiated </w:t>
      </w:r>
      <w:r w:rsidR="0055472B">
        <w:rPr>
          <w:rFonts w:ascii="Times New Roman" w:hAnsi="Times New Roman" w:cs="Times New Roman"/>
          <w:sz w:val="24"/>
          <w:szCs w:val="24"/>
        </w:rPr>
        <w:t>the prices which</w:t>
      </w:r>
      <w:r w:rsidR="0055472B" w:rsidRPr="00717127">
        <w:rPr>
          <w:rFonts w:ascii="Times New Roman" w:hAnsi="Times New Roman" w:cs="Times New Roman"/>
          <w:sz w:val="24"/>
          <w:szCs w:val="24"/>
        </w:rPr>
        <w:t xml:space="preserve"> went down to between USD75 </w:t>
      </w:r>
      <w:r w:rsidR="0055472B">
        <w:rPr>
          <w:rFonts w:ascii="Times New Roman" w:hAnsi="Times New Roman" w:cs="Times New Roman"/>
          <w:sz w:val="24"/>
          <w:szCs w:val="24"/>
        </w:rPr>
        <w:t>and</w:t>
      </w:r>
      <w:r w:rsidR="0055472B" w:rsidRPr="00717127">
        <w:rPr>
          <w:rFonts w:ascii="Times New Roman" w:hAnsi="Times New Roman" w:cs="Times New Roman"/>
          <w:sz w:val="24"/>
          <w:szCs w:val="24"/>
        </w:rPr>
        <w:t xml:space="preserve"> USD92 depending on the breed. These prices included the purchase of the goats, mobilisation costs to the holding pens and onward distribution to far away villages. Thereafter</w:t>
      </w:r>
      <w:r w:rsidR="0055472B">
        <w:rPr>
          <w:rFonts w:ascii="Times New Roman" w:hAnsi="Times New Roman" w:cs="Times New Roman"/>
          <w:sz w:val="24"/>
          <w:szCs w:val="24"/>
        </w:rPr>
        <w:t>, there</w:t>
      </w:r>
      <w:r w:rsidR="0055472B" w:rsidRPr="00717127">
        <w:rPr>
          <w:rFonts w:ascii="Times New Roman" w:hAnsi="Times New Roman" w:cs="Times New Roman"/>
          <w:sz w:val="24"/>
          <w:szCs w:val="24"/>
        </w:rPr>
        <w:t xml:space="preserve"> was no </w:t>
      </w:r>
      <w:r w:rsidR="0055472B">
        <w:rPr>
          <w:rFonts w:ascii="Times New Roman" w:hAnsi="Times New Roman" w:cs="Times New Roman"/>
          <w:sz w:val="24"/>
          <w:szCs w:val="24"/>
        </w:rPr>
        <w:t xml:space="preserve">satisfactory </w:t>
      </w:r>
      <w:r w:rsidR="0055472B" w:rsidRPr="00717127">
        <w:rPr>
          <w:rFonts w:ascii="Times New Roman" w:hAnsi="Times New Roman" w:cs="Times New Roman"/>
          <w:sz w:val="24"/>
          <w:szCs w:val="24"/>
        </w:rPr>
        <w:t xml:space="preserve">progress </w:t>
      </w:r>
      <w:r w:rsidR="0055472B">
        <w:rPr>
          <w:rFonts w:ascii="Times New Roman" w:hAnsi="Times New Roman" w:cs="Times New Roman"/>
          <w:sz w:val="24"/>
          <w:szCs w:val="24"/>
        </w:rPr>
        <w:t xml:space="preserve">made by </w:t>
      </w:r>
      <w:proofErr w:type="spellStart"/>
      <w:r w:rsidR="0055472B" w:rsidRPr="00717127">
        <w:rPr>
          <w:rFonts w:ascii="Times New Roman" w:hAnsi="Times New Roman" w:cs="Times New Roman"/>
          <w:sz w:val="24"/>
          <w:szCs w:val="24"/>
        </w:rPr>
        <w:t>Blackdeck</w:t>
      </w:r>
      <w:proofErr w:type="spellEnd"/>
      <w:r w:rsidR="0055472B" w:rsidRPr="00717127">
        <w:rPr>
          <w:rFonts w:ascii="Times New Roman" w:hAnsi="Times New Roman" w:cs="Times New Roman"/>
          <w:sz w:val="24"/>
          <w:szCs w:val="24"/>
        </w:rPr>
        <w:t xml:space="preserve"> in the fulfilment of the contract </w:t>
      </w:r>
      <w:r w:rsidR="0055472B">
        <w:rPr>
          <w:rFonts w:ascii="Times New Roman" w:hAnsi="Times New Roman" w:cs="Times New Roman"/>
          <w:sz w:val="24"/>
          <w:szCs w:val="24"/>
        </w:rPr>
        <w:t xml:space="preserve">whereupon </w:t>
      </w:r>
      <w:r w:rsidR="0055472B" w:rsidRPr="00717127">
        <w:rPr>
          <w:rFonts w:ascii="Times New Roman" w:hAnsi="Times New Roman" w:cs="Times New Roman"/>
          <w:sz w:val="24"/>
          <w:szCs w:val="24"/>
        </w:rPr>
        <w:t xml:space="preserve">a number of meetings were held with </w:t>
      </w:r>
      <w:proofErr w:type="spellStart"/>
      <w:r w:rsidR="0055472B" w:rsidRPr="00717127">
        <w:rPr>
          <w:rFonts w:ascii="Times New Roman" w:hAnsi="Times New Roman" w:cs="Times New Roman"/>
          <w:sz w:val="24"/>
          <w:szCs w:val="24"/>
        </w:rPr>
        <w:t>Blackdeck</w:t>
      </w:r>
      <w:proofErr w:type="spellEnd"/>
      <w:r w:rsidR="0055472B" w:rsidRPr="00717127">
        <w:rPr>
          <w:rFonts w:ascii="Times New Roman" w:hAnsi="Times New Roman" w:cs="Times New Roman"/>
          <w:sz w:val="24"/>
          <w:szCs w:val="24"/>
        </w:rPr>
        <w:t xml:space="preserve">. </w:t>
      </w:r>
      <w:proofErr w:type="spellStart"/>
      <w:r w:rsidR="0055472B" w:rsidRPr="00717127">
        <w:rPr>
          <w:rFonts w:ascii="Times New Roman" w:hAnsi="Times New Roman" w:cs="Times New Roman"/>
          <w:sz w:val="24"/>
          <w:szCs w:val="24"/>
        </w:rPr>
        <w:t>Blackdeck</w:t>
      </w:r>
      <w:proofErr w:type="spellEnd"/>
      <w:r w:rsidR="0055472B" w:rsidRPr="00717127">
        <w:rPr>
          <w:rFonts w:ascii="Times New Roman" w:hAnsi="Times New Roman" w:cs="Times New Roman"/>
          <w:sz w:val="24"/>
          <w:szCs w:val="24"/>
        </w:rPr>
        <w:t xml:space="preserve"> </w:t>
      </w:r>
      <w:r w:rsidR="0055472B">
        <w:rPr>
          <w:rFonts w:ascii="Times New Roman" w:hAnsi="Times New Roman" w:cs="Times New Roman"/>
          <w:sz w:val="24"/>
          <w:szCs w:val="24"/>
        </w:rPr>
        <w:t>(</w:t>
      </w:r>
      <w:r w:rsidR="0055472B" w:rsidRPr="00717127">
        <w:rPr>
          <w:rFonts w:ascii="Times New Roman" w:hAnsi="Times New Roman" w:cs="Times New Roman"/>
          <w:sz w:val="24"/>
          <w:szCs w:val="24"/>
        </w:rPr>
        <w:t>Pvt</w:t>
      </w:r>
      <w:r w:rsidR="0055472B">
        <w:rPr>
          <w:rFonts w:ascii="Times New Roman" w:hAnsi="Times New Roman" w:cs="Times New Roman"/>
          <w:sz w:val="24"/>
          <w:szCs w:val="24"/>
        </w:rPr>
        <w:t>)</w:t>
      </w:r>
      <w:r w:rsidR="0055472B" w:rsidRPr="00717127">
        <w:rPr>
          <w:rFonts w:ascii="Times New Roman" w:hAnsi="Times New Roman" w:cs="Times New Roman"/>
          <w:sz w:val="24"/>
          <w:szCs w:val="24"/>
        </w:rPr>
        <w:t xml:space="preserve"> Ltd</w:t>
      </w:r>
      <w:r w:rsidR="0055472B">
        <w:rPr>
          <w:rFonts w:ascii="Times New Roman" w:hAnsi="Times New Roman" w:cs="Times New Roman"/>
          <w:sz w:val="24"/>
          <w:szCs w:val="24"/>
        </w:rPr>
        <w:t>,</w:t>
      </w:r>
      <w:r w:rsidR="0055472B" w:rsidRPr="00717127">
        <w:rPr>
          <w:rFonts w:ascii="Times New Roman" w:hAnsi="Times New Roman" w:cs="Times New Roman"/>
          <w:sz w:val="24"/>
          <w:szCs w:val="24"/>
        </w:rPr>
        <w:t xml:space="preserve"> </w:t>
      </w:r>
      <w:r w:rsidR="0055472B">
        <w:rPr>
          <w:rFonts w:ascii="Times New Roman" w:hAnsi="Times New Roman" w:cs="Times New Roman"/>
          <w:sz w:val="24"/>
          <w:szCs w:val="24"/>
        </w:rPr>
        <w:t xml:space="preserve">subsequently, </w:t>
      </w:r>
      <w:r w:rsidR="0055472B" w:rsidRPr="00717127">
        <w:rPr>
          <w:rFonts w:ascii="Times New Roman" w:hAnsi="Times New Roman" w:cs="Times New Roman"/>
          <w:sz w:val="24"/>
          <w:szCs w:val="24"/>
        </w:rPr>
        <w:t xml:space="preserve">wrote a letter to the Ministry saying that the </w:t>
      </w:r>
      <w:r w:rsidR="0055472B" w:rsidRPr="00717127">
        <w:rPr>
          <w:rFonts w:ascii="Times New Roman" w:hAnsi="Times New Roman" w:cs="Times New Roman"/>
          <w:sz w:val="24"/>
          <w:szCs w:val="24"/>
        </w:rPr>
        <w:lastRenderedPageBreak/>
        <w:t>program was going on well with about 32 500 goats in the holding pens pending distribution to the targeted households. The Ministry immediately embarked on a verification</w:t>
      </w:r>
      <w:r w:rsidR="005E6802">
        <w:rPr>
          <w:rFonts w:ascii="Times New Roman" w:hAnsi="Times New Roman" w:cs="Times New Roman"/>
          <w:sz w:val="24"/>
          <w:szCs w:val="24"/>
        </w:rPr>
        <w:t xml:space="preserve"> </w:t>
      </w:r>
      <w:r w:rsidR="00D854FB">
        <w:rPr>
          <w:rFonts w:ascii="Times New Roman" w:hAnsi="Times New Roman" w:cs="Times New Roman"/>
          <w:sz w:val="24"/>
          <w:szCs w:val="24"/>
        </w:rPr>
        <w:t>exercise</w:t>
      </w:r>
      <w:r w:rsidR="0055472B">
        <w:rPr>
          <w:rFonts w:ascii="Times New Roman" w:hAnsi="Times New Roman" w:cs="Times New Roman"/>
          <w:sz w:val="24"/>
          <w:szCs w:val="24"/>
        </w:rPr>
        <w:t xml:space="preserve">. </w:t>
      </w:r>
      <w:bookmarkStart w:id="3" w:name="_Hlk211975764"/>
      <w:r w:rsidR="0055472B" w:rsidRPr="0055379D">
        <w:rPr>
          <w:rFonts w:ascii="Times New Roman" w:hAnsi="Times New Roman" w:cs="Times New Roman"/>
          <w:sz w:val="24"/>
          <w:szCs w:val="24"/>
        </w:rPr>
        <w:t xml:space="preserve">The Ministry had dispatched teams to the various centres where only 3 388 and 325 kids were found out of the 32500 goats which </w:t>
      </w:r>
      <w:proofErr w:type="spellStart"/>
      <w:r w:rsidR="0055472B" w:rsidRPr="0055379D">
        <w:rPr>
          <w:rFonts w:ascii="Times New Roman" w:hAnsi="Times New Roman" w:cs="Times New Roman"/>
          <w:sz w:val="24"/>
          <w:szCs w:val="24"/>
        </w:rPr>
        <w:t>Blackdeck</w:t>
      </w:r>
      <w:proofErr w:type="spellEnd"/>
      <w:r w:rsidR="0055472B" w:rsidRPr="0055379D">
        <w:rPr>
          <w:rFonts w:ascii="Times New Roman" w:hAnsi="Times New Roman" w:cs="Times New Roman"/>
          <w:sz w:val="24"/>
          <w:szCs w:val="24"/>
        </w:rPr>
        <w:t xml:space="preserve"> (Pvt) Ltd had claimed to have mobilised. In light of the advance payment which had been made to </w:t>
      </w:r>
      <w:proofErr w:type="spellStart"/>
      <w:r w:rsidR="0055472B" w:rsidRPr="0055379D">
        <w:rPr>
          <w:rFonts w:ascii="Times New Roman" w:hAnsi="Times New Roman" w:cs="Times New Roman"/>
          <w:sz w:val="24"/>
          <w:szCs w:val="24"/>
        </w:rPr>
        <w:t>Blackdeck</w:t>
      </w:r>
      <w:proofErr w:type="spellEnd"/>
      <w:r w:rsidR="0055472B" w:rsidRPr="0055379D">
        <w:rPr>
          <w:rFonts w:ascii="Times New Roman" w:hAnsi="Times New Roman" w:cs="Times New Roman"/>
          <w:sz w:val="24"/>
          <w:szCs w:val="24"/>
        </w:rPr>
        <w:t xml:space="preserve"> (Pvt) Ltd in sums equivalent to USD 7 712 197.00 and at the average price of USD 90 .00, the committee had expected to find 85 000 goats. </w:t>
      </w:r>
      <w:bookmarkEnd w:id="3"/>
      <w:r w:rsidR="0055472B" w:rsidRPr="0055379D">
        <w:rPr>
          <w:rFonts w:ascii="Times New Roman" w:hAnsi="Times New Roman" w:cs="Times New Roman"/>
          <w:sz w:val="24"/>
          <w:szCs w:val="24"/>
        </w:rPr>
        <w:t>There was shortfall of 28 612 goats (89.6 %).</w:t>
      </w:r>
    </w:p>
    <w:p w14:paraId="1F0A8EB8" w14:textId="35C20AB5" w:rsidR="005E6802" w:rsidRDefault="0055472B" w:rsidP="005E6802">
      <w:pPr>
        <w:tabs>
          <w:tab w:val="left" w:pos="360"/>
          <w:tab w:val="left" w:pos="1080"/>
        </w:tabs>
        <w:spacing w:after="0" w:line="360" w:lineRule="auto"/>
        <w:jc w:val="both"/>
        <w:rPr>
          <w:rFonts w:ascii="Times New Roman" w:hAnsi="Times New Roman" w:cs="Times New Roman"/>
          <w:bCs/>
          <w:sz w:val="24"/>
          <w:szCs w:val="24"/>
        </w:rPr>
      </w:pPr>
      <w:r>
        <w:rPr>
          <w:rFonts w:ascii="Times New Roman" w:hAnsi="Times New Roman" w:cs="Times New Roman"/>
          <w:sz w:val="24"/>
          <w:szCs w:val="24"/>
        </w:rPr>
        <w:tab/>
      </w:r>
      <w:r w:rsidR="00336991">
        <w:rPr>
          <w:rFonts w:ascii="Times New Roman" w:hAnsi="Times New Roman" w:cs="Times New Roman"/>
          <w:sz w:val="24"/>
          <w:szCs w:val="24"/>
        </w:rPr>
        <w:t xml:space="preserve">     </w:t>
      </w:r>
      <w:r w:rsidR="00405834">
        <w:rPr>
          <w:rFonts w:ascii="Times New Roman" w:hAnsi="Times New Roman" w:cs="Times New Roman"/>
          <w:sz w:val="24"/>
          <w:szCs w:val="24"/>
        </w:rPr>
        <w:t xml:space="preserve">He was steadfast </w:t>
      </w:r>
      <w:r w:rsidRPr="004C5189">
        <w:rPr>
          <w:rFonts w:ascii="Times New Roman" w:hAnsi="Times New Roman" w:cs="Times New Roman"/>
          <w:sz w:val="24"/>
          <w:szCs w:val="24"/>
        </w:rPr>
        <w:t xml:space="preserve">that </w:t>
      </w:r>
      <w:r w:rsidR="00405834">
        <w:rPr>
          <w:rFonts w:ascii="Times New Roman" w:hAnsi="Times New Roman" w:cs="Times New Roman"/>
          <w:sz w:val="24"/>
          <w:szCs w:val="24"/>
        </w:rPr>
        <w:t xml:space="preserve">the </w:t>
      </w:r>
      <w:r w:rsidRPr="004C5189">
        <w:rPr>
          <w:rFonts w:ascii="Times New Roman" w:hAnsi="Times New Roman" w:cs="Times New Roman"/>
          <w:sz w:val="24"/>
          <w:szCs w:val="24"/>
        </w:rPr>
        <w:t xml:space="preserve">price of each goat included setting up pens, security of the goats, the cost of transport and logistics, price of veterinary care before delivery of the goats to the Ministry. He said the natural persons in control of the bidder were not allowed to interact with Ministry officials before the award of the tender. </w:t>
      </w:r>
      <w:r>
        <w:rPr>
          <w:rFonts w:ascii="Times New Roman" w:hAnsi="Times New Roman" w:cs="Times New Roman"/>
          <w:sz w:val="24"/>
          <w:szCs w:val="24"/>
        </w:rPr>
        <w:t>Due process demanded that a</w:t>
      </w:r>
      <w:r w:rsidRPr="004C5189">
        <w:rPr>
          <w:rFonts w:ascii="Times New Roman" w:hAnsi="Times New Roman" w:cs="Times New Roman"/>
          <w:sz w:val="24"/>
          <w:szCs w:val="24"/>
        </w:rPr>
        <w:t xml:space="preserve">ll bids were supposed to be determined on the papers. The people behind the bid would only be known after due process had taken place on the papers and the tender awarded. He said by due process he meant that there were various stages on the papers to ensure compliance with the </w:t>
      </w:r>
      <w:r w:rsidRPr="004C5189">
        <w:rPr>
          <w:rFonts w:ascii="Times New Roman" w:hAnsi="Times New Roman" w:cs="Times New Roman"/>
          <w:bCs/>
          <w:sz w:val="24"/>
          <w:szCs w:val="24"/>
        </w:rPr>
        <w:t xml:space="preserve">Public Procurement and Disposal of Public Assets Act </w:t>
      </w:r>
      <w:r w:rsidRPr="005D5648">
        <w:rPr>
          <w:rFonts w:ascii="Times New Roman" w:hAnsi="Times New Roman" w:cs="Times New Roman"/>
          <w:bCs/>
          <w:sz w:val="24"/>
          <w:szCs w:val="24"/>
        </w:rPr>
        <w:t>[</w:t>
      </w:r>
      <w:r w:rsidRPr="005E6802">
        <w:rPr>
          <w:rFonts w:ascii="Times New Roman" w:hAnsi="Times New Roman" w:cs="Times New Roman"/>
          <w:bCs/>
          <w:i/>
          <w:iCs/>
          <w:sz w:val="24"/>
          <w:szCs w:val="24"/>
        </w:rPr>
        <w:t>Chapter 22:23</w:t>
      </w:r>
      <w:r w:rsidR="005E6802" w:rsidRPr="005D5648">
        <w:rPr>
          <w:rFonts w:ascii="Times New Roman" w:hAnsi="Times New Roman" w:cs="Times New Roman"/>
          <w:bCs/>
          <w:sz w:val="24"/>
          <w:szCs w:val="24"/>
        </w:rPr>
        <w:t>]</w:t>
      </w:r>
      <w:r w:rsidR="005E6802" w:rsidRPr="005E6802">
        <w:rPr>
          <w:rFonts w:ascii="Times New Roman" w:hAnsi="Times New Roman" w:cs="Times New Roman"/>
          <w:bCs/>
          <w:i/>
          <w:iCs/>
          <w:sz w:val="24"/>
          <w:szCs w:val="24"/>
        </w:rPr>
        <w:t>.</w:t>
      </w:r>
    </w:p>
    <w:p w14:paraId="76CB77FB" w14:textId="4BA5253B" w:rsidR="005E6802" w:rsidRDefault="005E6802" w:rsidP="0055472B">
      <w:pPr>
        <w:tabs>
          <w:tab w:val="left" w:pos="360"/>
          <w:tab w:val="left" w:pos="1080"/>
        </w:tabs>
        <w:spacing w:after="0" w:line="360" w:lineRule="auto"/>
        <w:jc w:val="both"/>
        <w:rPr>
          <w:rFonts w:ascii="Times New Roman" w:hAnsi="Times New Roman" w:cs="Times New Roman"/>
          <w:sz w:val="24"/>
          <w:szCs w:val="24"/>
        </w:rPr>
      </w:pPr>
      <w:r>
        <w:rPr>
          <w:rFonts w:ascii="Times New Roman" w:hAnsi="Times New Roman" w:cs="Times New Roman"/>
          <w:bCs/>
          <w:sz w:val="24"/>
          <w:szCs w:val="24"/>
        </w:rPr>
        <w:tab/>
      </w:r>
      <w:r w:rsidR="00336991">
        <w:rPr>
          <w:rFonts w:ascii="Times New Roman" w:hAnsi="Times New Roman" w:cs="Times New Roman"/>
          <w:bCs/>
          <w:sz w:val="24"/>
          <w:szCs w:val="24"/>
        </w:rPr>
        <w:t xml:space="preserve">     </w:t>
      </w:r>
      <w:r>
        <w:rPr>
          <w:rFonts w:ascii="Times New Roman" w:hAnsi="Times New Roman" w:cs="Times New Roman"/>
          <w:sz w:val="24"/>
          <w:szCs w:val="24"/>
        </w:rPr>
        <w:t xml:space="preserve">The witness testified that face to face meetings could only be held after the award of the tender because there was not supposed to be any influence at all before the award. In </w:t>
      </w:r>
      <w:r w:rsidRPr="00717127">
        <w:rPr>
          <w:rFonts w:ascii="Times New Roman" w:hAnsi="Times New Roman" w:cs="Times New Roman"/>
          <w:sz w:val="24"/>
          <w:szCs w:val="24"/>
        </w:rPr>
        <w:t xml:space="preserve">chasing up </w:t>
      </w:r>
      <w:r>
        <w:rPr>
          <w:rFonts w:ascii="Times New Roman" w:hAnsi="Times New Roman" w:cs="Times New Roman"/>
          <w:sz w:val="24"/>
          <w:szCs w:val="24"/>
        </w:rPr>
        <w:t>performance of the contract the Ministry dealt with the 1</w:t>
      </w:r>
      <w:r w:rsidRPr="00270B55">
        <w:rPr>
          <w:rFonts w:ascii="Times New Roman" w:hAnsi="Times New Roman" w:cs="Times New Roman"/>
          <w:sz w:val="24"/>
          <w:szCs w:val="24"/>
          <w:vertAlign w:val="superscript"/>
        </w:rPr>
        <w:t>st</w:t>
      </w:r>
      <w:r>
        <w:rPr>
          <w:rFonts w:ascii="Times New Roman" w:hAnsi="Times New Roman" w:cs="Times New Roman"/>
          <w:sz w:val="24"/>
          <w:szCs w:val="24"/>
        </w:rPr>
        <w:t xml:space="preserve"> and 2</w:t>
      </w:r>
      <w:r w:rsidRPr="00270B55">
        <w:rPr>
          <w:rFonts w:ascii="Times New Roman" w:hAnsi="Times New Roman" w:cs="Times New Roman"/>
          <w:sz w:val="24"/>
          <w:szCs w:val="24"/>
          <w:vertAlign w:val="superscript"/>
        </w:rPr>
        <w:t>nd</w:t>
      </w:r>
      <w:r>
        <w:rPr>
          <w:rFonts w:ascii="Times New Roman" w:hAnsi="Times New Roman" w:cs="Times New Roman"/>
          <w:sz w:val="24"/>
          <w:szCs w:val="24"/>
        </w:rPr>
        <w:t xml:space="preserve"> accused persons. The 1</w:t>
      </w:r>
      <w:r w:rsidRPr="00270B55">
        <w:rPr>
          <w:rFonts w:ascii="Times New Roman" w:hAnsi="Times New Roman" w:cs="Times New Roman"/>
          <w:sz w:val="24"/>
          <w:szCs w:val="24"/>
          <w:vertAlign w:val="superscript"/>
        </w:rPr>
        <w:t>st</w:t>
      </w:r>
      <w:r>
        <w:rPr>
          <w:rFonts w:ascii="Times New Roman" w:hAnsi="Times New Roman" w:cs="Times New Roman"/>
          <w:sz w:val="24"/>
          <w:szCs w:val="24"/>
        </w:rPr>
        <w:t xml:space="preserve"> accused </w:t>
      </w:r>
      <w:r w:rsidRPr="00717127">
        <w:rPr>
          <w:rFonts w:ascii="Times New Roman" w:hAnsi="Times New Roman" w:cs="Times New Roman"/>
          <w:sz w:val="24"/>
          <w:szCs w:val="24"/>
        </w:rPr>
        <w:t xml:space="preserve">was the operations manager and </w:t>
      </w:r>
      <w:r>
        <w:rPr>
          <w:rFonts w:ascii="Times New Roman" w:hAnsi="Times New Roman" w:cs="Times New Roman"/>
          <w:sz w:val="24"/>
          <w:szCs w:val="24"/>
        </w:rPr>
        <w:t>the 2</w:t>
      </w:r>
      <w:r w:rsidRPr="00270B55">
        <w:rPr>
          <w:rFonts w:ascii="Times New Roman" w:hAnsi="Times New Roman" w:cs="Times New Roman"/>
          <w:sz w:val="24"/>
          <w:szCs w:val="24"/>
          <w:vertAlign w:val="superscript"/>
        </w:rPr>
        <w:t>nd</w:t>
      </w:r>
      <w:r>
        <w:rPr>
          <w:rFonts w:ascii="Times New Roman" w:hAnsi="Times New Roman" w:cs="Times New Roman"/>
          <w:sz w:val="24"/>
          <w:szCs w:val="24"/>
        </w:rPr>
        <w:t xml:space="preserve"> accused would be present at all the meetings which the witness convened </w:t>
      </w:r>
      <w:r w:rsidRPr="00717127">
        <w:rPr>
          <w:rFonts w:ascii="Times New Roman" w:hAnsi="Times New Roman" w:cs="Times New Roman"/>
          <w:sz w:val="24"/>
          <w:szCs w:val="24"/>
        </w:rPr>
        <w:t xml:space="preserve">pertaining to the </w:t>
      </w:r>
      <w:r>
        <w:rPr>
          <w:rFonts w:ascii="Times New Roman" w:hAnsi="Times New Roman" w:cs="Times New Roman"/>
          <w:sz w:val="24"/>
          <w:szCs w:val="24"/>
        </w:rPr>
        <w:t>Presidential Goat Pass-on Scheme.</w:t>
      </w:r>
      <w:r w:rsidRPr="00717127">
        <w:rPr>
          <w:rFonts w:ascii="Times New Roman" w:hAnsi="Times New Roman" w:cs="Times New Roman"/>
          <w:sz w:val="24"/>
          <w:szCs w:val="24"/>
        </w:rPr>
        <w:t xml:space="preserve"> </w:t>
      </w:r>
      <w:r>
        <w:rPr>
          <w:rFonts w:ascii="Times New Roman" w:hAnsi="Times New Roman" w:cs="Times New Roman"/>
          <w:sz w:val="24"/>
          <w:szCs w:val="24"/>
        </w:rPr>
        <w:t>The 2</w:t>
      </w:r>
      <w:r w:rsidRPr="00270B55">
        <w:rPr>
          <w:rFonts w:ascii="Times New Roman" w:hAnsi="Times New Roman" w:cs="Times New Roman"/>
          <w:sz w:val="24"/>
          <w:szCs w:val="24"/>
          <w:vertAlign w:val="superscript"/>
        </w:rPr>
        <w:t>nd</w:t>
      </w:r>
      <w:r>
        <w:rPr>
          <w:rFonts w:ascii="Times New Roman" w:hAnsi="Times New Roman" w:cs="Times New Roman"/>
          <w:sz w:val="24"/>
          <w:szCs w:val="24"/>
        </w:rPr>
        <w:t xml:space="preserve"> accused</w:t>
      </w:r>
      <w:r w:rsidRPr="00717127">
        <w:rPr>
          <w:rFonts w:ascii="Times New Roman" w:hAnsi="Times New Roman" w:cs="Times New Roman"/>
          <w:sz w:val="24"/>
          <w:szCs w:val="24"/>
        </w:rPr>
        <w:t xml:space="preserve"> appeared to be the most senior</w:t>
      </w:r>
      <w:r w:rsidR="00D80B84">
        <w:rPr>
          <w:rFonts w:ascii="Times New Roman" w:hAnsi="Times New Roman" w:cs="Times New Roman"/>
          <w:sz w:val="24"/>
          <w:szCs w:val="24"/>
        </w:rPr>
        <w:t>,</w:t>
      </w:r>
      <w:r w:rsidRPr="00717127">
        <w:rPr>
          <w:rFonts w:ascii="Times New Roman" w:hAnsi="Times New Roman" w:cs="Times New Roman"/>
          <w:sz w:val="24"/>
          <w:szCs w:val="24"/>
        </w:rPr>
        <w:t xml:space="preserve"> </w:t>
      </w:r>
      <w:r>
        <w:rPr>
          <w:rFonts w:ascii="Times New Roman" w:hAnsi="Times New Roman" w:cs="Times New Roman"/>
          <w:sz w:val="24"/>
          <w:szCs w:val="24"/>
        </w:rPr>
        <w:t>assumed a leading role during the deliberations and appeared to</w:t>
      </w:r>
      <w:r w:rsidR="00D80B84">
        <w:rPr>
          <w:rFonts w:ascii="Times New Roman" w:hAnsi="Times New Roman" w:cs="Times New Roman"/>
          <w:sz w:val="24"/>
          <w:szCs w:val="24"/>
        </w:rPr>
        <w:t xml:space="preserve"> be</w:t>
      </w:r>
      <w:r>
        <w:rPr>
          <w:rFonts w:ascii="Times New Roman" w:hAnsi="Times New Roman" w:cs="Times New Roman"/>
          <w:sz w:val="24"/>
          <w:szCs w:val="24"/>
        </w:rPr>
        <w:t xml:space="preserve"> </w:t>
      </w:r>
      <w:r w:rsidRPr="00717127">
        <w:rPr>
          <w:rFonts w:ascii="Times New Roman" w:hAnsi="Times New Roman" w:cs="Times New Roman"/>
          <w:sz w:val="24"/>
          <w:szCs w:val="24"/>
        </w:rPr>
        <w:t xml:space="preserve">the ultimate decision maker. </w:t>
      </w:r>
      <w:r>
        <w:rPr>
          <w:rFonts w:ascii="Times New Roman" w:hAnsi="Times New Roman" w:cs="Times New Roman"/>
          <w:sz w:val="24"/>
          <w:szCs w:val="24"/>
        </w:rPr>
        <w:t xml:space="preserve">The </w:t>
      </w:r>
      <w:r w:rsidRPr="00F848C9">
        <w:rPr>
          <w:rFonts w:ascii="Times New Roman" w:hAnsi="Times New Roman" w:cs="Times New Roman"/>
          <w:sz w:val="24"/>
          <w:szCs w:val="24"/>
        </w:rPr>
        <w:t xml:space="preserve">Government of Zimbabwe suffered actual prejudice in that it made an advance payment to </w:t>
      </w:r>
      <w:proofErr w:type="spellStart"/>
      <w:r w:rsidRPr="00F848C9">
        <w:rPr>
          <w:rFonts w:ascii="Times New Roman" w:hAnsi="Times New Roman" w:cs="Times New Roman"/>
          <w:sz w:val="24"/>
          <w:szCs w:val="24"/>
        </w:rPr>
        <w:t>Blackdeck</w:t>
      </w:r>
      <w:proofErr w:type="spellEnd"/>
      <w:r w:rsidRPr="00F848C9">
        <w:rPr>
          <w:rFonts w:ascii="Times New Roman" w:hAnsi="Times New Roman" w:cs="Times New Roman"/>
          <w:sz w:val="24"/>
          <w:szCs w:val="24"/>
        </w:rPr>
        <w:t xml:space="preserve"> Livestock and Poultry Farming but did not receive the corresponding number of goats. </w:t>
      </w:r>
      <w:r>
        <w:rPr>
          <w:rFonts w:ascii="Times New Roman" w:hAnsi="Times New Roman" w:cs="Times New Roman"/>
          <w:sz w:val="24"/>
          <w:szCs w:val="24"/>
        </w:rPr>
        <w:t xml:space="preserve">He </w:t>
      </w:r>
      <w:r w:rsidR="0055472B">
        <w:rPr>
          <w:rFonts w:ascii="Times New Roman" w:hAnsi="Times New Roman" w:cs="Times New Roman"/>
          <w:sz w:val="24"/>
          <w:szCs w:val="24"/>
        </w:rPr>
        <w:t>said he knew the 2</w:t>
      </w:r>
      <w:r w:rsidR="0055472B" w:rsidRPr="0047315F">
        <w:rPr>
          <w:rFonts w:ascii="Times New Roman" w:hAnsi="Times New Roman" w:cs="Times New Roman"/>
          <w:sz w:val="24"/>
          <w:szCs w:val="24"/>
          <w:vertAlign w:val="superscript"/>
        </w:rPr>
        <w:t>nd</w:t>
      </w:r>
      <w:r w:rsidR="0055472B">
        <w:rPr>
          <w:rFonts w:ascii="Times New Roman" w:hAnsi="Times New Roman" w:cs="Times New Roman"/>
          <w:sz w:val="24"/>
          <w:szCs w:val="24"/>
        </w:rPr>
        <w:t xml:space="preserve"> accused, prior to interacting with him in connection with this case, as a political figure. He</w:t>
      </w:r>
      <w:r w:rsidR="0055472B" w:rsidRPr="004C5189">
        <w:rPr>
          <w:rFonts w:ascii="Times New Roman" w:hAnsi="Times New Roman" w:cs="Times New Roman"/>
          <w:sz w:val="24"/>
          <w:szCs w:val="24"/>
        </w:rPr>
        <w:t xml:space="preserve"> </w:t>
      </w:r>
      <w:r w:rsidR="00405834">
        <w:rPr>
          <w:rFonts w:ascii="Times New Roman" w:hAnsi="Times New Roman" w:cs="Times New Roman"/>
          <w:sz w:val="24"/>
          <w:szCs w:val="24"/>
        </w:rPr>
        <w:t xml:space="preserve">did not meet </w:t>
      </w:r>
      <w:r w:rsidR="0055472B" w:rsidRPr="004C5189">
        <w:rPr>
          <w:rFonts w:ascii="Times New Roman" w:hAnsi="Times New Roman" w:cs="Times New Roman"/>
          <w:sz w:val="24"/>
          <w:szCs w:val="24"/>
        </w:rPr>
        <w:t>the 2</w:t>
      </w:r>
      <w:r w:rsidR="0055472B" w:rsidRPr="004C5189">
        <w:rPr>
          <w:rFonts w:ascii="Times New Roman" w:hAnsi="Times New Roman" w:cs="Times New Roman"/>
          <w:sz w:val="24"/>
          <w:szCs w:val="24"/>
          <w:vertAlign w:val="superscript"/>
        </w:rPr>
        <w:t>nd</w:t>
      </w:r>
      <w:r w:rsidR="0055472B">
        <w:rPr>
          <w:rFonts w:ascii="Times New Roman" w:hAnsi="Times New Roman" w:cs="Times New Roman"/>
          <w:sz w:val="24"/>
          <w:szCs w:val="24"/>
        </w:rPr>
        <w:t xml:space="preserve"> accused </w:t>
      </w:r>
      <w:r w:rsidR="0055472B" w:rsidRPr="004C5189">
        <w:rPr>
          <w:rFonts w:ascii="Times New Roman" w:hAnsi="Times New Roman" w:cs="Times New Roman"/>
          <w:sz w:val="24"/>
          <w:szCs w:val="24"/>
        </w:rPr>
        <w:t>before the award of the tender. He</w:t>
      </w:r>
      <w:r w:rsidR="0055472B">
        <w:rPr>
          <w:rFonts w:ascii="Times New Roman" w:hAnsi="Times New Roman" w:cs="Times New Roman"/>
          <w:sz w:val="24"/>
          <w:szCs w:val="24"/>
        </w:rPr>
        <w:t xml:space="preserve"> </w:t>
      </w:r>
      <w:r w:rsidR="0055472B" w:rsidRPr="004C5189">
        <w:rPr>
          <w:rFonts w:ascii="Times New Roman" w:hAnsi="Times New Roman" w:cs="Times New Roman"/>
          <w:sz w:val="24"/>
          <w:szCs w:val="24"/>
        </w:rPr>
        <w:t xml:space="preserve">said </w:t>
      </w:r>
      <w:r w:rsidR="0055472B">
        <w:rPr>
          <w:rFonts w:ascii="Times New Roman" w:hAnsi="Times New Roman" w:cs="Times New Roman"/>
          <w:sz w:val="24"/>
          <w:szCs w:val="24"/>
        </w:rPr>
        <w:t xml:space="preserve">he had not expected to meet anyone because </w:t>
      </w:r>
      <w:r w:rsidR="0055472B" w:rsidRPr="004C5189">
        <w:rPr>
          <w:rFonts w:ascii="Times New Roman" w:hAnsi="Times New Roman" w:cs="Times New Roman"/>
          <w:sz w:val="24"/>
          <w:szCs w:val="24"/>
        </w:rPr>
        <w:t xml:space="preserve">human interaction was </w:t>
      </w:r>
      <w:r w:rsidR="0055472B">
        <w:rPr>
          <w:rFonts w:ascii="Times New Roman" w:hAnsi="Times New Roman" w:cs="Times New Roman"/>
          <w:sz w:val="24"/>
          <w:szCs w:val="24"/>
        </w:rPr>
        <w:t xml:space="preserve">not </w:t>
      </w:r>
      <w:r w:rsidR="0055472B" w:rsidRPr="004C5189">
        <w:rPr>
          <w:rFonts w:ascii="Times New Roman" w:hAnsi="Times New Roman" w:cs="Times New Roman"/>
          <w:sz w:val="24"/>
          <w:szCs w:val="24"/>
        </w:rPr>
        <w:t>allowed before the award of the bid to allow due process on the papers.</w:t>
      </w:r>
      <w:r w:rsidR="0055472B">
        <w:rPr>
          <w:rFonts w:ascii="Times New Roman" w:hAnsi="Times New Roman" w:cs="Times New Roman"/>
          <w:sz w:val="24"/>
          <w:szCs w:val="24"/>
        </w:rPr>
        <w:t xml:space="preserve"> He said, subsequent to the award of the tender, the 2</w:t>
      </w:r>
      <w:r w:rsidR="0055472B" w:rsidRPr="00D262A1">
        <w:rPr>
          <w:rFonts w:ascii="Times New Roman" w:hAnsi="Times New Roman" w:cs="Times New Roman"/>
          <w:sz w:val="24"/>
          <w:szCs w:val="24"/>
          <w:vertAlign w:val="superscript"/>
        </w:rPr>
        <w:t>nd</w:t>
      </w:r>
      <w:r w:rsidR="0055472B">
        <w:rPr>
          <w:rFonts w:ascii="Times New Roman" w:hAnsi="Times New Roman" w:cs="Times New Roman"/>
          <w:sz w:val="24"/>
          <w:szCs w:val="24"/>
        </w:rPr>
        <w:t xml:space="preserve"> accused was among </w:t>
      </w:r>
      <w:proofErr w:type="spellStart"/>
      <w:r w:rsidR="0055472B">
        <w:rPr>
          <w:rFonts w:ascii="Times New Roman" w:hAnsi="Times New Roman" w:cs="Times New Roman"/>
          <w:sz w:val="24"/>
          <w:szCs w:val="24"/>
        </w:rPr>
        <w:t>Blackdeck</w:t>
      </w:r>
      <w:proofErr w:type="spellEnd"/>
      <w:r w:rsidR="0055472B">
        <w:rPr>
          <w:rFonts w:ascii="Times New Roman" w:hAnsi="Times New Roman" w:cs="Times New Roman"/>
          <w:sz w:val="24"/>
          <w:szCs w:val="24"/>
        </w:rPr>
        <w:t xml:space="preserve"> officials during the negotiations and at the launch of the scheme in Chipinge. He said the 2</w:t>
      </w:r>
      <w:r w:rsidR="0055472B" w:rsidRPr="00D262A1">
        <w:rPr>
          <w:rFonts w:ascii="Times New Roman" w:hAnsi="Times New Roman" w:cs="Times New Roman"/>
          <w:sz w:val="24"/>
          <w:szCs w:val="24"/>
          <w:vertAlign w:val="superscript"/>
        </w:rPr>
        <w:t>nd</w:t>
      </w:r>
      <w:r w:rsidR="0055472B">
        <w:rPr>
          <w:rFonts w:ascii="Times New Roman" w:hAnsi="Times New Roman" w:cs="Times New Roman"/>
          <w:sz w:val="24"/>
          <w:szCs w:val="24"/>
        </w:rPr>
        <w:t xml:space="preserve"> accused had participated in as far as he was among the </w:t>
      </w:r>
      <w:proofErr w:type="spellStart"/>
      <w:r w:rsidR="0055472B">
        <w:rPr>
          <w:rFonts w:ascii="Times New Roman" w:hAnsi="Times New Roman" w:cs="Times New Roman"/>
          <w:sz w:val="24"/>
          <w:szCs w:val="24"/>
        </w:rPr>
        <w:t>Blackdeck</w:t>
      </w:r>
      <w:proofErr w:type="spellEnd"/>
      <w:r w:rsidR="0055472B">
        <w:rPr>
          <w:rFonts w:ascii="Times New Roman" w:hAnsi="Times New Roman" w:cs="Times New Roman"/>
          <w:sz w:val="24"/>
          <w:szCs w:val="24"/>
        </w:rPr>
        <w:t xml:space="preserve"> officials during the negotiation of the contract terms and several meetings held with the technical teams and his attendance at the launch in Chipinge. He observed what he </w:t>
      </w:r>
      <w:r w:rsidR="0055472B">
        <w:rPr>
          <w:rFonts w:ascii="Times New Roman" w:hAnsi="Times New Roman" w:cs="Times New Roman"/>
          <w:sz w:val="24"/>
          <w:szCs w:val="24"/>
        </w:rPr>
        <w:lastRenderedPageBreak/>
        <w:t>described as the 2</w:t>
      </w:r>
      <w:r w:rsidR="0055472B" w:rsidRPr="00B968C2">
        <w:rPr>
          <w:rFonts w:ascii="Times New Roman" w:hAnsi="Times New Roman" w:cs="Times New Roman"/>
          <w:sz w:val="24"/>
          <w:szCs w:val="24"/>
          <w:vertAlign w:val="superscript"/>
        </w:rPr>
        <w:t>nd</w:t>
      </w:r>
      <w:r w:rsidR="0055472B">
        <w:rPr>
          <w:rFonts w:ascii="Times New Roman" w:hAnsi="Times New Roman" w:cs="Times New Roman"/>
          <w:sz w:val="24"/>
          <w:szCs w:val="24"/>
        </w:rPr>
        <w:t xml:space="preserve"> accused’s “. ...physical connection with </w:t>
      </w:r>
      <w:proofErr w:type="spellStart"/>
      <w:r w:rsidR="0055472B">
        <w:rPr>
          <w:rFonts w:ascii="Times New Roman" w:hAnsi="Times New Roman" w:cs="Times New Roman"/>
          <w:sz w:val="24"/>
          <w:szCs w:val="24"/>
        </w:rPr>
        <w:t>Blackdeck</w:t>
      </w:r>
      <w:proofErr w:type="spellEnd"/>
      <w:r w:rsidR="0055472B">
        <w:rPr>
          <w:rFonts w:ascii="Times New Roman" w:hAnsi="Times New Roman" w:cs="Times New Roman"/>
          <w:sz w:val="24"/>
          <w:szCs w:val="24"/>
        </w:rPr>
        <w:t>”. The launches were open to the public but with respect to the 2</w:t>
      </w:r>
      <w:r w:rsidR="0055472B" w:rsidRPr="00B027C5">
        <w:rPr>
          <w:rFonts w:ascii="Times New Roman" w:hAnsi="Times New Roman" w:cs="Times New Roman"/>
          <w:sz w:val="24"/>
          <w:szCs w:val="24"/>
          <w:vertAlign w:val="superscript"/>
        </w:rPr>
        <w:t>nd</w:t>
      </w:r>
      <w:r w:rsidR="0055472B">
        <w:rPr>
          <w:rFonts w:ascii="Times New Roman" w:hAnsi="Times New Roman" w:cs="Times New Roman"/>
          <w:sz w:val="24"/>
          <w:szCs w:val="24"/>
        </w:rPr>
        <w:t xml:space="preserve"> accused there was his personal involvement which included participating in the negotiations with the Ministry.  He said the second accused had participated in “</w:t>
      </w:r>
      <w:proofErr w:type="spellStart"/>
      <w:r w:rsidR="0055472B">
        <w:rPr>
          <w:rFonts w:ascii="Times New Roman" w:hAnsi="Times New Roman" w:cs="Times New Roman"/>
          <w:sz w:val="24"/>
          <w:szCs w:val="24"/>
        </w:rPr>
        <w:t>mukufambira</w:t>
      </w:r>
      <w:proofErr w:type="spellEnd"/>
      <w:r w:rsidR="0055472B">
        <w:rPr>
          <w:rFonts w:ascii="Times New Roman" w:hAnsi="Times New Roman" w:cs="Times New Roman"/>
          <w:sz w:val="24"/>
          <w:szCs w:val="24"/>
        </w:rPr>
        <w:t xml:space="preserve"> </w:t>
      </w:r>
      <w:proofErr w:type="spellStart"/>
      <w:r w:rsidR="0055472B">
        <w:rPr>
          <w:rFonts w:ascii="Times New Roman" w:hAnsi="Times New Roman" w:cs="Times New Roman"/>
          <w:sz w:val="24"/>
          <w:szCs w:val="24"/>
        </w:rPr>
        <w:t>nyaya</w:t>
      </w:r>
      <w:proofErr w:type="spellEnd"/>
      <w:r w:rsidR="0055472B">
        <w:rPr>
          <w:rFonts w:ascii="Times New Roman" w:hAnsi="Times New Roman" w:cs="Times New Roman"/>
          <w:sz w:val="24"/>
          <w:szCs w:val="24"/>
        </w:rPr>
        <w:t xml:space="preserve"> </w:t>
      </w:r>
      <w:proofErr w:type="spellStart"/>
      <w:r w:rsidR="0055472B">
        <w:rPr>
          <w:rFonts w:ascii="Times New Roman" w:hAnsi="Times New Roman" w:cs="Times New Roman"/>
          <w:sz w:val="24"/>
          <w:szCs w:val="24"/>
        </w:rPr>
        <w:t>dzacho</w:t>
      </w:r>
      <w:proofErr w:type="spellEnd"/>
      <w:r w:rsidR="0055472B">
        <w:rPr>
          <w:rFonts w:ascii="Times New Roman" w:hAnsi="Times New Roman" w:cs="Times New Roman"/>
          <w:sz w:val="24"/>
          <w:szCs w:val="24"/>
        </w:rPr>
        <w:t xml:space="preserve">” which when translated means he was involved in follow ups after the award of the bid to </w:t>
      </w:r>
      <w:proofErr w:type="spellStart"/>
      <w:r w:rsidR="0055472B">
        <w:rPr>
          <w:rFonts w:ascii="Times New Roman" w:hAnsi="Times New Roman" w:cs="Times New Roman"/>
          <w:sz w:val="24"/>
          <w:szCs w:val="24"/>
        </w:rPr>
        <w:t>Blackdeck</w:t>
      </w:r>
      <w:proofErr w:type="spellEnd"/>
      <w:r w:rsidR="0055472B">
        <w:rPr>
          <w:rFonts w:ascii="Times New Roman" w:hAnsi="Times New Roman" w:cs="Times New Roman"/>
          <w:sz w:val="24"/>
          <w:szCs w:val="24"/>
        </w:rPr>
        <w:t xml:space="preserve">. </w:t>
      </w:r>
      <w:r w:rsidR="00405834">
        <w:rPr>
          <w:rFonts w:ascii="Times New Roman" w:hAnsi="Times New Roman" w:cs="Times New Roman"/>
          <w:sz w:val="24"/>
          <w:szCs w:val="24"/>
        </w:rPr>
        <w:t>He maintained t</w:t>
      </w:r>
      <w:r w:rsidR="0055472B">
        <w:rPr>
          <w:rFonts w:ascii="Times New Roman" w:hAnsi="Times New Roman" w:cs="Times New Roman"/>
          <w:sz w:val="24"/>
          <w:szCs w:val="24"/>
        </w:rPr>
        <w:t>hat he remembered correctly that he had met the 2</w:t>
      </w:r>
      <w:r w:rsidR="0055472B" w:rsidRPr="00650354">
        <w:rPr>
          <w:rFonts w:ascii="Times New Roman" w:hAnsi="Times New Roman" w:cs="Times New Roman"/>
          <w:sz w:val="24"/>
          <w:szCs w:val="24"/>
          <w:vertAlign w:val="superscript"/>
        </w:rPr>
        <w:t>nd</w:t>
      </w:r>
      <w:r w:rsidR="0055472B">
        <w:rPr>
          <w:rFonts w:ascii="Times New Roman" w:hAnsi="Times New Roman" w:cs="Times New Roman"/>
          <w:sz w:val="24"/>
          <w:szCs w:val="24"/>
        </w:rPr>
        <w:t xml:space="preserve"> accused. </w:t>
      </w:r>
    </w:p>
    <w:p w14:paraId="580DE593" w14:textId="42463961" w:rsidR="005E6802" w:rsidRDefault="005E6802" w:rsidP="0055472B">
      <w:pPr>
        <w:tabs>
          <w:tab w:val="left" w:pos="360"/>
          <w:tab w:val="left" w:pos="10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336991">
        <w:rPr>
          <w:rFonts w:ascii="Times New Roman" w:hAnsi="Times New Roman" w:cs="Times New Roman"/>
          <w:sz w:val="24"/>
          <w:szCs w:val="24"/>
        </w:rPr>
        <w:t xml:space="preserve">     </w:t>
      </w:r>
      <w:r w:rsidR="0055472B" w:rsidRPr="005E6802">
        <w:rPr>
          <w:rFonts w:ascii="Times New Roman" w:hAnsi="Times New Roman" w:cs="Times New Roman"/>
          <w:i/>
          <w:iCs/>
          <w:sz w:val="24"/>
          <w:szCs w:val="24"/>
        </w:rPr>
        <w:t xml:space="preserve">Isa Precious </w:t>
      </w:r>
      <w:r w:rsidR="0055472B" w:rsidRPr="00717127">
        <w:rPr>
          <w:rFonts w:ascii="Times New Roman" w:hAnsi="Times New Roman" w:cs="Times New Roman"/>
          <w:sz w:val="24"/>
          <w:szCs w:val="24"/>
        </w:rPr>
        <w:t>told the court that she is employed by the Ministry of Agriculture</w:t>
      </w:r>
      <w:r w:rsidR="0055472B">
        <w:rPr>
          <w:rFonts w:ascii="Times New Roman" w:hAnsi="Times New Roman" w:cs="Times New Roman"/>
          <w:sz w:val="24"/>
          <w:szCs w:val="24"/>
        </w:rPr>
        <w:t xml:space="preserve"> in the procurement unit. </w:t>
      </w:r>
      <w:r w:rsidR="0055472B" w:rsidRPr="00717127">
        <w:rPr>
          <w:rFonts w:ascii="Times New Roman" w:hAnsi="Times New Roman" w:cs="Times New Roman"/>
          <w:sz w:val="24"/>
          <w:szCs w:val="24"/>
        </w:rPr>
        <w:t>She handle</w:t>
      </w:r>
      <w:r w:rsidR="00405834">
        <w:rPr>
          <w:rFonts w:ascii="Times New Roman" w:hAnsi="Times New Roman" w:cs="Times New Roman"/>
          <w:sz w:val="24"/>
          <w:szCs w:val="24"/>
        </w:rPr>
        <w:t xml:space="preserve">d the </w:t>
      </w:r>
      <w:r w:rsidR="0055472B" w:rsidRPr="00717127">
        <w:rPr>
          <w:rFonts w:ascii="Times New Roman" w:hAnsi="Times New Roman" w:cs="Times New Roman"/>
          <w:sz w:val="24"/>
          <w:szCs w:val="24"/>
        </w:rPr>
        <w:t xml:space="preserve">tender bids </w:t>
      </w:r>
      <w:r w:rsidR="0055472B">
        <w:rPr>
          <w:rFonts w:ascii="Times New Roman" w:hAnsi="Times New Roman" w:cs="Times New Roman"/>
          <w:sz w:val="24"/>
          <w:szCs w:val="24"/>
        </w:rPr>
        <w:t xml:space="preserve">submitted </w:t>
      </w:r>
      <w:r w:rsidR="00405834">
        <w:rPr>
          <w:rFonts w:ascii="Times New Roman" w:hAnsi="Times New Roman" w:cs="Times New Roman"/>
          <w:sz w:val="24"/>
          <w:szCs w:val="24"/>
        </w:rPr>
        <w:t xml:space="preserve">in response to the </w:t>
      </w:r>
      <w:r w:rsidR="0055472B" w:rsidRPr="00717127">
        <w:rPr>
          <w:rFonts w:ascii="Times New Roman" w:hAnsi="Times New Roman" w:cs="Times New Roman"/>
          <w:sz w:val="24"/>
          <w:szCs w:val="24"/>
        </w:rPr>
        <w:t xml:space="preserve">advertised tender. </w:t>
      </w:r>
      <w:r w:rsidR="0055472B">
        <w:rPr>
          <w:rFonts w:ascii="Times New Roman" w:hAnsi="Times New Roman" w:cs="Times New Roman"/>
          <w:sz w:val="24"/>
          <w:szCs w:val="24"/>
        </w:rPr>
        <w:t xml:space="preserve">She confirmed that she was the one who drafted the contract between </w:t>
      </w:r>
      <w:proofErr w:type="spellStart"/>
      <w:r w:rsidR="0055472B">
        <w:rPr>
          <w:rFonts w:ascii="Times New Roman" w:hAnsi="Times New Roman" w:cs="Times New Roman"/>
          <w:sz w:val="24"/>
          <w:szCs w:val="24"/>
        </w:rPr>
        <w:t>Blackdeck</w:t>
      </w:r>
      <w:proofErr w:type="spellEnd"/>
      <w:r w:rsidR="0055472B">
        <w:rPr>
          <w:rFonts w:ascii="Times New Roman" w:hAnsi="Times New Roman" w:cs="Times New Roman"/>
          <w:sz w:val="24"/>
          <w:szCs w:val="24"/>
        </w:rPr>
        <w:t xml:space="preserve"> and the Government of Zimbabwe.</w:t>
      </w:r>
      <w:r w:rsidR="00790918" w:rsidRPr="00790918">
        <w:rPr>
          <w:rFonts w:ascii="Times New Roman" w:hAnsi="Times New Roman" w:cs="Times New Roman"/>
          <w:sz w:val="24"/>
          <w:szCs w:val="24"/>
        </w:rPr>
        <w:t xml:space="preserve"> </w:t>
      </w:r>
      <w:r w:rsidR="00790918">
        <w:rPr>
          <w:rFonts w:ascii="Times New Roman" w:hAnsi="Times New Roman" w:cs="Times New Roman"/>
          <w:sz w:val="24"/>
          <w:szCs w:val="24"/>
        </w:rPr>
        <w:t xml:space="preserve">She was of the view that the names </w:t>
      </w:r>
      <w:proofErr w:type="spellStart"/>
      <w:r w:rsidR="00790918">
        <w:rPr>
          <w:rFonts w:ascii="Times New Roman" w:hAnsi="Times New Roman" w:cs="Times New Roman"/>
          <w:sz w:val="24"/>
          <w:szCs w:val="24"/>
        </w:rPr>
        <w:t>Blackdeck</w:t>
      </w:r>
      <w:proofErr w:type="spellEnd"/>
      <w:r w:rsidR="00790918">
        <w:rPr>
          <w:rFonts w:ascii="Times New Roman" w:hAnsi="Times New Roman" w:cs="Times New Roman"/>
          <w:sz w:val="24"/>
          <w:szCs w:val="24"/>
        </w:rPr>
        <w:t xml:space="preserve"> (Pvt) Ltd, </w:t>
      </w:r>
      <w:proofErr w:type="spellStart"/>
      <w:r w:rsidR="00790918">
        <w:rPr>
          <w:rFonts w:ascii="Times New Roman" w:hAnsi="Times New Roman" w:cs="Times New Roman"/>
          <w:sz w:val="24"/>
          <w:szCs w:val="24"/>
        </w:rPr>
        <w:t>Blackdeck</w:t>
      </w:r>
      <w:proofErr w:type="spellEnd"/>
      <w:r w:rsidR="00790918">
        <w:rPr>
          <w:rFonts w:ascii="Times New Roman" w:hAnsi="Times New Roman" w:cs="Times New Roman"/>
          <w:sz w:val="24"/>
          <w:szCs w:val="24"/>
        </w:rPr>
        <w:t xml:space="preserve"> Livestock and Poultry Farming and Colenso Farm, all referred to the same entity. </w:t>
      </w:r>
      <w:r w:rsidR="0055472B">
        <w:rPr>
          <w:rFonts w:ascii="Times New Roman" w:hAnsi="Times New Roman" w:cs="Times New Roman"/>
          <w:sz w:val="24"/>
          <w:szCs w:val="24"/>
        </w:rPr>
        <w:t xml:space="preserve"> It was the bid at the centre of this trial. She knew the 2</w:t>
      </w:r>
      <w:r w:rsidR="0055472B" w:rsidRPr="002D33C6">
        <w:rPr>
          <w:rFonts w:ascii="Times New Roman" w:hAnsi="Times New Roman" w:cs="Times New Roman"/>
          <w:sz w:val="24"/>
          <w:szCs w:val="24"/>
          <w:vertAlign w:val="superscript"/>
        </w:rPr>
        <w:t>nd</w:t>
      </w:r>
      <w:r w:rsidR="0055472B">
        <w:rPr>
          <w:rFonts w:ascii="Times New Roman" w:hAnsi="Times New Roman" w:cs="Times New Roman"/>
          <w:sz w:val="24"/>
          <w:szCs w:val="24"/>
        </w:rPr>
        <w:t xml:space="preserve"> accused because she recalled that both accused attended meetings at the Ministr</w:t>
      </w:r>
      <w:r w:rsidR="00790918">
        <w:rPr>
          <w:rFonts w:ascii="Times New Roman" w:hAnsi="Times New Roman" w:cs="Times New Roman"/>
          <w:sz w:val="24"/>
          <w:szCs w:val="24"/>
        </w:rPr>
        <w:t xml:space="preserve">y in connection with the bid. </w:t>
      </w:r>
    </w:p>
    <w:p w14:paraId="0F7903CB" w14:textId="257C1F16" w:rsidR="005E6802" w:rsidRDefault="005E6802" w:rsidP="0055472B">
      <w:pPr>
        <w:tabs>
          <w:tab w:val="left" w:pos="360"/>
          <w:tab w:val="left" w:pos="10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336991">
        <w:rPr>
          <w:rFonts w:ascii="Times New Roman" w:hAnsi="Times New Roman" w:cs="Times New Roman"/>
          <w:sz w:val="24"/>
          <w:szCs w:val="24"/>
        </w:rPr>
        <w:t xml:space="preserve">     </w:t>
      </w:r>
      <w:proofErr w:type="spellStart"/>
      <w:r w:rsidR="0055472B" w:rsidRPr="005E6802">
        <w:rPr>
          <w:rFonts w:ascii="Times New Roman" w:hAnsi="Times New Roman" w:cs="Times New Roman"/>
          <w:i/>
          <w:iCs/>
          <w:sz w:val="24"/>
          <w:szCs w:val="24"/>
        </w:rPr>
        <w:t>Chenayi</w:t>
      </w:r>
      <w:proofErr w:type="spellEnd"/>
      <w:r w:rsidR="0055472B" w:rsidRPr="005E6802">
        <w:rPr>
          <w:rFonts w:ascii="Times New Roman" w:hAnsi="Times New Roman" w:cs="Times New Roman"/>
          <w:i/>
          <w:iCs/>
          <w:sz w:val="24"/>
          <w:szCs w:val="24"/>
        </w:rPr>
        <w:t xml:space="preserve"> </w:t>
      </w:r>
      <w:proofErr w:type="spellStart"/>
      <w:r w:rsidR="0055472B" w:rsidRPr="005E6802">
        <w:rPr>
          <w:rFonts w:ascii="Times New Roman" w:hAnsi="Times New Roman" w:cs="Times New Roman"/>
          <w:i/>
          <w:iCs/>
          <w:sz w:val="24"/>
          <w:szCs w:val="24"/>
        </w:rPr>
        <w:t>Garise-Nheta</w:t>
      </w:r>
      <w:proofErr w:type="spellEnd"/>
      <w:r w:rsidR="0055472B" w:rsidRPr="00C85D18">
        <w:rPr>
          <w:rFonts w:ascii="Times New Roman" w:hAnsi="Times New Roman" w:cs="Times New Roman"/>
          <w:sz w:val="24"/>
          <w:szCs w:val="24"/>
        </w:rPr>
        <w:t xml:space="preserve"> testified that she is a lawyer by profession employed by the Ministry of Agriculture as a Deputy Director. She was the chairperson of the Evaluation Committee that adjudicated over the Presidential Goats Pass-on Scheme tender.</w:t>
      </w:r>
      <w:r w:rsidR="0055472B">
        <w:rPr>
          <w:rFonts w:ascii="Times New Roman" w:hAnsi="Times New Roman" w:cs="Times New Roman"/>
          <w:sz w:val="24"/>
          <w:szCs w:val="24"/>
        </w:rPr>
        <w:t xml:space="preserve"> She did not know the accused. Her committee became involved after the procurement department had given a preliminary report. Her committee checked the bids for compliance against the preliminary report. </w:t>
      </w:r>
      <w:r w:rsidR="0055472B" w:rsidRPr="00C85D18">
        <w:rPr>
          <w:rFonts w:ascii="Times New Roman" w:hAnsi="Times New Roman" w:cs="Times New Roman"/>
          <w:sz w:val="24"/>
          <w:szCs w:val="24"/>
        </w:rPr>
        <w:t xml:space="preserve"> Her committee did not do any due diligence </w:t>
      </w:r>
      <w:r w:rsidR="0055472B">
        <w:rPr>
          <w:rFonts w:ascii="Times New Roman" w:hAnsi="Times New Roman" w:cs="Times New Roman"/>
          <w:sz w:val="24"/>
          <w:szCs w:val="24"/>
        </w:rPr>
        <w:t xml:space="preserve">of its own, </w:t>
      </w:r>
      <w:r w:rsidR="0055472B" w:rsidRPr="00C85D18">
        <w:rPr>
          <w:rFonts w:ascii="Times New Roman" w:hAnsi="Times New Roman" w:cs="Times New Roman"/>
          <w:sz w:val="24"/>
          <w:szCs w:val="24"/>
        </w:rPr>
        <w:t xml:space="preserve">in relation to the documents that were supplied. </w:t>
      </w:r>
      <w:r w:rsidR="0055472B">
        <w:rPr>
          <w:rFonts w:ascii="Times New Roman" w:hAnsi="Times New Roman" w:cs="Times New Roman"/>
          <w:sz w:val="24"/>
          <w:szCs w:val="24"/>
        </w:rPr>
        <w:t xml:space="preserve">It relied on the preliminary report </w:t>
      </w:r>
      <w:r w:rsidR="00790918">
        <w:rPr>
          <w:rFonts w:ascii="Times New Roman" w:hAnsi="Times New Roman" w:cs="Times New Roman"/>
          <w:sz w:val="24"/>
          <w:szCs w:val="24"/>
        </w:rPr>
        <w:t>in</w:t>
      </w:r>
      <w:r w:rsidR="0055472B">
        <w:rPr>
          <w:rFonts w:ascii="Times New Roman" w:hAnsi="Times New Roman" w:cs="Times New Roman"/>
          <w:sz w:val="24"/>
          <w:szCs w:val="24"/>
        </w:rPr>
        <w:t xml:space="preserve"> considering whether the bids met the mandatory requirements. It was also interested in the cheapest of the bids and the easiest payment terms.  The committee did not do any due diligence to verify the supporting documents with the purported issuers</w:t>
      </w:r>
      <w:r w:rsidR="0055472B" w:rsidRPr="00C62C43">
        <w:rPr>
          <w:rFonts w:ascii="Times New Roman" w:hAnsi="Times New Roman" w:cs="Times New Roman"/>
          <w:sz w:val="24"/>
          <w:szCs w:val="24"/>
        </w:rPr>
        <w:t xml:space="preserve"> </w:t>
      </w:r>
      <w:r w:rsidR="0055472B">
        <w:rPr>
          <w:rFonts w:ascii="Times New Roman" w:hAnsi="Times New Roman" w:cs="Times New Roman"/>
          <w:sz w:val="24"/>
          <w:szCs w:val="24"/>
        </w:rPr>
        <w:t xml:space="preserve">before recommending </w:t>
      </w:r>
      <w:proofErr w:type="spellStart"/>
      <w:r w:rsidR="0055472B" w:rsidRPr="00C85D18">
        <w:rPr>
          <w:rFonts w:ascii="Times New Roman" w:hAnsi="Times New Roman" w:cs="Times New Roman"/>
          <w:sz w:val="24"/>
          <w:szCs w:val="24"/>
        </w:rPr>
        <w:t>Blackdeck</w:t>
      </w:r>
      <w:proofErr w:type="spellEnd"/>
      <w:r w:rsidR="0055472B" w:rsidRPr="00C85D18">
        <w:rPr>
          <w:rFonts w:ascii="Times New Roman" w:hAnsi="Times New Roman" w:cs="Times New Roman"/>
          <w:sz w:val="24"/>
          <w:szCs w:val="24"/>
        </w:rPr>
        <w:t xml:space="preserve"> Livestock and Poultry Farming </w:t>
      </w:r>
      <w:r w:rsidR="0055472B">
        <w:rPr>
          <w:rFonts w:ascii="Times New Roman" w:hAnsi="Times New Roman" w:cs="Times New Roman"/>
          <w:sz w:val="24"/>
          <w:szCs w:val="24"/>
        </w:rPr>
        <w:t>for</w:t>
      </w:r>
      <w:r w:rsidR="0055472B" w:rsidRPr="00C85D18">
        <w:rPr>
          <w:rFonts w:ascii="Times New Roman" w:hAnsi="Times New Roman" w:cs="Times New Roman"/>
          <w:sz w:val="24"/>
          <w:szCs w:val="24"/>
        </w:rPr>
        <w:t xml:space="preserve"> the tender</w:t>
      </w:r>
      <w:r w:rsidR="0055472B">
        <w:rPr>
          <w:rFonts w:ascii="Times New Roman" w:hAnsi="Times New Roman" w:cs="Times New Roman"/>
          <w:sz w:val="24"/>
          <w:szCs w:val="24"/>
        </w:rPr>
        <w:t xml:space="preserve">. </w:t>
      </w:r>
      <w:r w:rsidR="0055472B" w:rsidRPr="00C85D18">
        <w:rPr>
          <w:rFonts w:ascii="Times New Roman" w:hAnsi="Times New Roman" w:cs="Times New Roman"/>
          <w:sz w:val="24"/>
          <w:szCs w:val="24"/>
        </w:rPr>
        <w:t>The committee did not verify the security features on the documents. The ZIMRA tax clearance and NSSA compliance certificate submitted with the bid appeared to be genuine at face value</w:t>
      </w:r>
      <w:r w:rsidR="0055472B">
        <w:rPr>
          <w:rFonts w:ascii="Times New Roman" w:hAnsi="Times New Roman" w:cs="Times New Roman"/>
          <w:sz w:val="24"/>
          <w:szCs w:val="24"/>
        </w:rPr>
        <w:t xml:space="preserve"> from the logos, and the names of the issuers and form.</w:t>
      </w:r>
      <w:r w:rsidR="0055472B" w:rsidRPr="00C85D18">
        <w:rPr>
          <w:rFonts w:ascii="Times New Roman" w:hAnsi="Times New Roman" w:cs="Times New Roman"/>
          <w:sz w:val="24"/>
          <w:szCs w:val="24"/>
        </w:rPr>
        <w:t xml:space="preserve"> </w:t>
      </w:r>
      <w:r w:rsidR="0055472B">
        <w:rPr>
          <w:rFonts w:ascii="Times New Roman" w:hAnsi="Times New Roman" w:cs="Times New Roman"/>
          <w:sz w:val="24"/>
          <w:szCs w:val="24"/>
        </w:rPr>
        <w:t xml:space="preserve">They looked, exactly, like those that are issued by ZIMRA and NSSA which they dealt with regularly.  As a lawyer, she formed the opinion that the bid had been submitted by </w:t>
      </w:r>
      <w:proofErr w:type="spellStart"/>
      <w:r w:rsidR="0055472B">
        <w:rPr>
          <w:rFonts w:ascii="Times New Roman" w:hAnsi="Times New Roman" w:cs="Times New Roman"/>
          <w:sz w:val="24"/>
          <w:szCs w:val="24"/>
        </w:rPr>
        <w:t>Blackdeck</w:t>
      </w:r>
      <w:proofErr w:type="spellEnd"/>
      <w:r w:rsidR="0055472B">
        <w:rPr>
          <w:rFonts w:ascii="Times New Roman" w:hAnsi="Times New Roman" w:cs="Times New Roman"/>
          <w:sz w:val="24"/>
          <w:szCs w:val="24"/>
        </w:rPr>
        <w:t xml:space="preserve"> (Pvt)Ltd. She was not bothered by the other names because she thought they all refereed to the same entity. In her opinion, the </w:t>
      </w:r>
      <w:r w:rsidR="0055472B" w:rsidRPr="00C85D18">
        <w:rPr>
          <w:rFonts w:ascii="Times New Roman" w:hAnsi="Times New Roman" w:cs="Times New Roman"/>
          <w:sz w:val="24"/>
          <w:szCs w:val="24"/>
        </w:rPr>
        <w:t xml:space="preserve">condemnation of the ZIMRA tax clearance and NSSA compliance certificates by ZIMRA and NSSA as counterfeits meant that the contract with </w:t>
      </w:r>
      <w:proofErr w:type="spellStart"/>
      <w:r w:rsidR="0055472B" w:rsidRPr="00C85D18">
        <w:rPr>
          <w:rFonts w:ascii="Times New Roman" w:hAnsi="Times New Roman" w:cs="Times New Roman"/>
          <w:sz w:val="24"/>
          <w:szCs w:val="24"/>
        </w:rPr>
        <w:t>Blackdeck</w:t>
      </w:r>
      <w:proofErr w:type="spellEnd"/>
      <w:r w:rsidR="0055472B" w:rsidRPr="00C85D18">
        <w:rPr>
          <w:rFonts w:ascii="Times New Roman" w:hAnsi="Times New Roman" w:cs="Times New Roman"/>
          <w:sz w:val="24"/>
          <w:szCs w:val="24"/>
        </w:rPr>
        <w:t xml:space="preserve"> Livestock and Poultry Farming was a nullity from the beginning. </w:t>
      </w:r>
      <w:r w:rsidR="0055472B">
        <w:rPr>
          <w:rFonts w:ascii="Times New Roman" w:hAnsi="Times New Roman" w:cs="Times New Roman"/>
          <w:sz w:val="24"/>
          <w:szCs w:val="24"/>
        </w:rPr>
        <w:t xml:space="preserve"> As at the </w:t>
      </w:r>
      <w:r w:rsidR="0055472B">
        <w:rPr>
          <w:rFonts w:ascii="Times New Roman" w:hAnsi="Times New Roman" w:cs="Times New Roman"/>
          <w:sz w:val="24"/>
          <w:szCs w:val="24"/>
        </w:rPr>
        <w:lastRenderedPageBreak/>
        <w:t xml:space="preserve">time of giving evidence in the year 2025, </w:t>
      </w:r>
      <w:proofErr w:type="spellStart"/>
      <w:r w:rsidR="0055472B" w:rsidRPr="00C85D18">
        <w:rPr>
          <w:rFonts w:ascii="Times New Roman" w:hAnsi="Times New Roman" w:cs="Times New Roman"/>
          <w:sz w:val="24"/>
          <w:szCs w:val="24"/>
        </w:rPr>
        <w:t>Blackdeck</w:t>
      </w:r>
      <w:proofErr w:type="spellEnd"/>
      <w:r w:rsidR="0055472B" w:rsidRPr="00C85D18">
        <w:rPr>
          <w:rFonts w:ascii="Times New Roman" w:hAnsi="Times New Roman" w:cs="Times New Roman"/>
          <w:sz w:val="24"/>
          <w:szCs w:val="24"/>
        </w:rPr>
        <w:t xml:space="preserve"> (Pvt) Ltd or had not submitted valid ZIMRA tax clearance and NSSA compliance certific</w:t>
      </w:r>
      <w:r w:rsidR="00790918">
        <w:rPr>
          <w:rFonts w:ascii="Times New Roman" w:hAnsi="Times New Roman" w:cs="Times New Roman"/>
          <w:sz w:val="24"/>
          <w:szCs w:val="24"/>
        </w:rPr>
        <w:t xml:space="preserve">ate to replace the counterfeits. </w:t>
      </w:r>
    </w:p>
    <w:p w14:paraId="4092F7B8" w14:textId="1ED8FEC9" w:rsidR="0055472B" w:rsidRDefault="005E6802" w:rsidP="0055472B">
      <w:pPr>
        <w:tabs>
          <w:tab w:val="left" w:pos="360"/>
          <w:tab w:val="left" w:pos="10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336991">
        <w:rPr>
          <w:rFonts w:ascii="Times New Roman" w:hAnsi="Times New Roman" w:cs="Times New Roman"/>
          <w:sz w:val="24"/>
          <w:szCs w:val="24"/>
        </w:rPr>
        <w:t xml:space="preserve">     </w:t>
      </w:r>
      <w:r w:rsidR="0055472B" w:rsidRPr="005E6802">
        <w:rPr>
          <w:rFonts w:ascii="Times New Roman" w:hAnsi="Times New Roman" w:cs="Times New Roman"/>
          <w:i/>
          <w:iCs/>
          <w:sz w:val="24"/>
          <w:szCs w:val="24"/>
        </w:rPr>
        <w:t xml:space="preserve">Alban </w:t>
      </w:r>
      <w:proofErr w:type="spellStart"/>
      <w:r w:rsidR="0055472B" w:rsidRPr="005E6802">
        <w:rPr>
          <w:rFonts w:ascii="Times New Roman" w:hAnsi="Times New Roman" w:cs="Times New Roman"/>
          <w:i/>
          <w:iCs/>
          <w:sz w:val="24"/>
          <w:szCs w:val="24"/>
        </w:rPr>
        <w:t>Mhindurwa</w:t>
      </w:r>
      <w:proofErr w:type="spellEnd"/>
      <w:r w:rsidR="0055472B" w:rsidRPr="00717127">
        <w:rPr>
          <w:rFonts w:ascii="Times New Roman" w:hAnsi="Times New Roman" w:cs="Times New Roman"/>
          <w:sz w:val="24"/>
          <w:szCs w:val="24"/>
        </w:rPr>
        <w:t xml:space="preserve"> </w:t>
      </w:r>
      <w:r w:rsidR="0055472B">
        <w:rPr>
          <w:rFonts w:ascii="Times New Roman" w:hAnsi="Times New Roman" w:cs="Times New Roman"/>
          <w:sz w:val="24"/>
          <w:szCs w:val="24"/>
        </w:rPr>
        <w:t xml:space="preserve">told the court that he </w:t>
      </w:r>
      <w:r w:rsidR="0055472B" w:rsidRPr="00717127">
        <w:rPr>
          <w:rFonts w:ascii="Times New Roman" w:hAnsi="Times New Roman" w:cs="Times New Roman"/>
          <w:sz w:val="24"/>
          <w:szCs w:val="24"/>
        </w:rPr>
        <w:t>is employed by the Ministry of Agriculture</w:t>
      </w:r>
      <w:r w:rsidR="0055472B">
        <w:rPr>
          <w:rFonts w:ascii="Times New Roman" w:hAnsi="Times New Roman" w:cs="Times New Roman"/>
          <w:sz w:val="24"/>
          <w:szCs w:val="24"/>
        </w:rPr>
        <w:t xml:space="preserve">. At </w:t>
      </w:r>
      <w:r w:rsidR="0055472B" w:rsidRPr="00717127">
        <w:rPr>
          <w:rFonts w:ascii="Times New Roman" w:hAnsi="Times New Roman" w:cs="Times New Roman"/>
          <w:sz w:val="24"/>
          <w:szCs w:val="24"/>
        </w:rPr>
        <w:t xml:space="preserve">the material time he </w:t>
      </w:r>
      <w:r w:rsidR="0055472B">
        <w:rPr>
          <w:rFonts w:ascii="Times New Roman" w:hAnsi="Times New Roman" w:cs="Times New Roman"/>
          <w:sz w:val="24"/>
          <w:szCs w:val="24"/>
        </w:rPr>
        <w:t>was</w:t>
      </w:r>
      <w:r w:rsidR="0055472B" w:rsidRPr="00717127">
        <w:rPr>
          <w:rFonts w:ascii="Times New Roman" w:hAnsi="Times New Roman" w:cs="Times New Roman"/>
          <w:sz w:val="24"/>
          <w:szCs w:val="24"/>
        </w:rPr>
        <w:t xml:space="preserve"> </w:t>
      </w:r>
      <w:r w:rsidR="0055472B">
        <w:rPr>
          <w:rFonts w:ascii="Times New Roman" w:hAnsi="Times New Roman" w:cs="Times New Roman"/>
          <w:sz w:val="24"/>
          <w:szCs w:val="24"/>
        </w:rPr>
        <w:t xml:space="preserve">the </w:t>
      </w:r>
      <w:r w:rsidR="0055472B" w:rsidRPr="00717127">
        <w:rPr>
          <w:rFonts w:ascii="Times New Roman" w:hAnsi="Times New Roman" w:cs="Times New Roman"/>
          <w:sz w:val="24"/>
          <w:szCs w:val="24"/>
        </w:rPr>
        <w:t xml:space="preserve">Director </w:t>
      </w:r>
      <w:r w:rsidR="0055472B">
        <w:rPr>
          <w:rFonts w:ascii="Times New Roman" w:hAnsi="Times New Roman" w:cs="Times New Roman"/>
          <w:sz w:val="24"/>
          <w:szCs w:val="24"/>
        </w:rPr>
        <w:t xml:space="preserve">of </w:t>
      </w:r>
      <w:r w:rsidR="0055472B" w:rsidRPr="00717127">
        <w:rPr>
          <w:rFonts w:ascii="Times New Roman" w:hAnsi="Times New Roman" w:cs="Times New Roman"/>
          <w:sz w:val="24"/>
          <w:szCs w:val="24"/>
        </w:rPr>
        <w:t>Livestock</w:t>
      </w:r>
      <w:r w:rsidR="0055472B">
        <w:rPr>
          <w:rFonts w:ascii="Times New Roman" w:hAnsi="Times New Roman" w:cs="Times New Roman"/>
          <w:sz w:val="24"/>
          <w:szCs w:val="24"/>
        </w:rPr>
        <w:t xml:space="preserve"> D</w:t>
      </w:r>
      <w:r w:rsidR="0055472B" w:rsidRPr="00717127">
        <w:rPr>
          <w:rFonts w:ascii="Times New Roman" w:hAnsi="Times New Roman" w:cs="Times New Roman"/>
          <w:sz w:val="24"/>
          <w:szCs w:val="24"/>
        </w:rPr>
        <w:t>evelopment.</w:t>
      </w:r>
      <w:r w:rsidR="00790918">
        <w:rPr>
          <w:rFonts w:ascii="Times New Roman" w:hAnsi="Times New Roman" w:cs="Times New Roman"/>
          <w:sz w:val="24"/>
          <w:szCs w:val="24"/>
        </w:rPr>
        <w:t xml:space="preserve"> W</w:t>
      </w:r>
      <w:r w:rsidR="0055472B" w:rsidRPr="00717127">
        <w:rPr>
          <w:rFonts w:ascii="Times New Roman" w:hAnsi="Times New Roman" w:cs="Times New Roman"/>
          <w:sz w:val="24"/>
          <w:szCs w:val="24"/>
        </w:rPr>
        <w:t>hen the tender for Presidential goat scheme was advertised the 1st accused visited his office enquiring about the tender and he directed him to the relevant department.</w:t>
      </w:r>
      <w:r w:rsidR="0055472B">
        <w:rPr>
          <w:rFonts w:ascii="Times New Roman" w:hAnsi="Times New Roman" w:cs="Times New Roman"/>
          <w:sz w:val="24"/>
          <w:szCs w:val="24"/>
        </w:rPr>
        <w:t xml:space="preserve"> The witness and the 1</w:t>
      </w:r>
      <w:r w:rsidR="0055472B" w:rsidRPr="00E96F7E">
        <w:rPr>
          <w:rFonts w:ascii="Times New Roman" w:hAnsi="Times New Roman" w:cs="Times New Roman"/>
          <w:sz w:val="24"/>
          <w:szCs w:val="24"/>
          <w:vertAlign w:val="superscript"/>
        </w:rPr>
        <w:t>st</w:t>
      </w:r>
      <w:r w:rsidR="0055472B">
        <w:rPr>
          <w:rFonts w:ascii="Times New Roman" w:hAnsi="Times New Roman" w:cs="Times New Roman"/>
          <w:sz w:val="24"/>
          <w:szCs w:val="24"/>
        </w:rPr>
        <w:t xml:space="preserve"> accused exchanged telephone numbers. </w:t>
      </w:r>
      <w:r w:rsidR="0055472B" w:rsidRPr="00717127">
        <w:rPr>
          <w:rFonts w:ascii="Times New Roman" w:hAnsi="Times New Roman" w:cs="Times New Roman"/>
          <w:sz w:val="24"/>
          <w:szCs w:val="24"/>
        </w:rPr>
        <w:t xml:space="preserve"> Later he heard that there were goats being bought. </w:t>
      </w:r>
      <w:r w:rsidR="0055472B">
        <w:rPr>
          <w:rFonts w:ascii="Times New Roman" w:hAnsi="Times New Roman" w:cs="Times New Roman"/>
          <w:sz w:val="24"/>
          <w:szCs w:val="24"/>
        </w:rPr>
        <w:t>He enquired from the 1</w:t>
      </w:r>
      <w:r w:rsidR="0055472B" w:rsidRPr="0031796F">
        <w:rPr>
          <w:rFonts w:ascii="Times New Roman" w:hAnsi="Times New Roman" w:cs="Times New Roman"/>
          <w:sz w:val="24"/>
          <w:szCs w:val="24"/>
          <w:vertAlign w:val="superscript"/>
        </w:rPr>
        <w:t>st</w:t>
      </w:r>
      <w:r w:rsidR="0055472B">
        <w:rPr>
          <w:rFonts w:ascii="Times New Roman" w:hAnsi="Times New Roman" w:cs="Times New Roman"/>
          <w:sz w:val="24"/>
          <w:szCs w:val="24"/>
        </w:rPr>
        <w:t xml:space="preserve"> accused who </w:t>
      </w:r>
      <w:r w:rsidR="0055472B" w:rsidRPr="00717127">
        <w:rPr>
          <w:rFonts w:ascii="Times New Roman" w:hAnsi="Times New Roman" w:cs="Times New Roman"/>
          <w:sz w:val="24"/>
          <w:szCs w:val="24"/>
        </w:rPr>
        <w:t xml:space="preserve">confirmed that he had won the tender. </w:t>
      </w:r>
      <w:r w:rsidR="0055472B">
        <w:rPr>
          <w:rFonts w:ascii="Times New Roman" w:hAnsi="Times New Roman" w:cs="Times New Roman"/>
          <w:sz w:val="24"/>
          <w:szCs w:val="24"/>
        </w:rPr>
        <w:t>The witness congratulated the 1</w:t>
      </w:r>
      <w:r w:rsidR="0055472B" w:rsidRPr="00E96F7E">
        <w:rPr>
          <w:rFonts w:ascii="Times New Roman" w:hAnsi="Times New Roman" w:cs="Times New Roman"/>
          <w:sz w:val="24"/>
          <w:szCs w:val="24"/>
          <w:vertAlign w:val="superscript"/>
        </w:rPr>
        <w:t>st</w:t>
      </w:r>
      <w:r w:rsidR="0055472B">
        <w:rPr>
          <w:rFonts w:ascii="Times New Roman" w:hAnsi="Times New Roman" w:cs="Times New Roman"/>
          <w:sz w:val="24"/>
          <w:szCs w:val="24"/>
        </w:rPr>
        <w:t xml:space="preserve"> accused following the award. On the 22</w:t>
      </w:r>
      <w:r w:rsidR="0055472B" w:rsidRPr="00E96F7E">
        <w:rPr>
          <w:rFonts w:ascii="Times New Roman" w:hAnsi="Times New Roman" w:cs="Times New Roman"/>
          <w:sz w:val="24"/>
          <w:szCs w:val="24"/>
          <w:vertAlign w:val="superscript"/>
        </w:rPr>
        <w:t>nd</w:t>
      </w:r>
      <w:r w:rsidR="0055472B">
        <w:rPr>
          <w:rFonts w:ascii="Times New Roman" w:hAnsi="Times New Roman" w:cs="Times New Roman"/>
          <w:sz w:val="24"/>
          <w:szCs w:val="24"/>
        </w:rPr>
        <w:t xml:space="preserve"> of February 2022 the 1</w:t>
      </w:r>
      <w:r w:rsidR="0055472B" w:rsidRPr="00E96F7E">
        <w:rPr>
          <w:rFonts w:ascii="Times New Roman" w:hAnsi="Times New Roman" w:cs="Times New Roman"/>
          <w:sz w:val="24"/>
          <w:szCs w:val="24"/>
          <w:vertAlign w:val="superscript"/>
        </w:rPr>
        <w:t>st</w:t>
      </w:r>
      <w:r w:rsidR="0055472B">
        <w:rPr>
          <w:rFonts w:ascii="Times New Roman" w:hAnsi="Times New Roman" w:cs="Times New Roman"/>
          <w:sz w:val="24"/>
          <w:szCs w:val="24"/>
        </w:rPr>
        <w:t xml:space="preserve"> accused requested to see the witness.  They met whereupon the 1</w:t>
      </w:r>
      <w:r w:rsidR="0055472B" w:rsidRPr="00E96F7E">
        <w:rPr>
          <w:rFonts w:ascii="Times New Roman" w:hAnsi="Times New Roman" w:cs="Times New Roman"/>
          <w:sz w:val="24"/>
          <w:szCs w:val="24"/>
          <w:vertAlign w:val="superscript"/>
        </w:rPr>
        <w:t>st</w:t>
      </w:r>
      <w:r w:rsidR="0055472B">
        <w:rPr>
          <w:rFonts w:ascii="Times New Roman" w:hAnsi="Times New Roman" w:cs="Times New Roman"/>
          <w:sz w:val="24"/>
          <w:szCs w:val="24"/>
        </w:rPr>
        <w:t xml:space="preserve"> accused informed him that he had already started the work of sourcing the goats. On the 2</w:t>
      </w:r>
      <w:r w:rsidR="0055472B" w:rsidRPr="00E96F7E">
        <w:rPr>
          <w:rFonts w:ascii="Times New Roman" w:hAnsi="Times New Roman" w:cs="Times New Roman"/>
          <w:sz w:val="24"/>
          <w:szCs w:val="24"/>
          <w:vertAlign w:val="superscript"/>
        </w:rPr>
        <w:t>nd</w:t>
      </w:r>
      <w:r w:rsidR="0055472B">
        <w:rPr>
          <w:rFonts w:ascii="Times New Roman" w:hAnsi="Times New Roman" w:cs="Times New Roman"/>
          <w:sz w:val="24"/>
          <w:szCs w:val="24"/>
        </w:rPr>
        <w:t xml:space="preserve"> of March 2022 the two accused persons came to his office. He told them that notwithstanding their mobilisation of the goats, the distribution was only going to start after the launch by the President. </w:t>
      </w:r>
      <w:r w:rsidR="0055472B" w:rsidRPr="00717127">
        <w:rPr>
          <w:rFonts w:ascii="Times New Roman" w:hAnsi="Times New Roman" w:cs="Times New Roman"/>
          <w:sz w:val="24"/>
          <w:szCs w:val="24"/>
        </w:rPr>
        <w:t>On the 2</w:t>
      </w:r>
      <w:r w:rsidR="0055472B" w:rsidRPr="009150B5">
        <w:rPr>
          <w:rFonts w:ascii="Times New Roman" w:hAnsi="Times New Roman" w:cs="Times New Roman"/>
          <w:sz w:val="24"/>
          <w:szCs w:val="24"/>
          <w:vertAlign w:val="superscript"/>
        </w:rPr>
        <w:t>nd</w:t>
      </w:r>
      <w:r w:rsidR="0055472B">
        <w:rPr>
          <w:rFonts w:ascii="Times New Roman" w:hAnsi="Times New Roman" w:cs="Times New Roman"/>
          <w:sz w:val="24"/>
          <w:szCs w:val="24"/>
        </w:rPr>
        <w:t xml:space="preserve"> </w:t>
      </w:r>
      <w:r w:rsidR="0055472B" w:rsidRPr="00717127">
        <w:rPr>
          <w:rFonts w:ascii="Times New Roman" w:hAnsi="Times New Roman" w:cs="Times New Roman"/>
          <w:sz w:val="24"/>
          <w:szCs w:val="24"/>
        </w:rPr>
        <w:t xml:space="preserve">of </w:t>
      </w:r>
      <w:r w:rsidR="0055472B">
        <w:rPr>
          <w:rFonts w:ascii="Times New Roman" w:hAnsi="Times New Roman" w:cs="Times New Roman"/>
          <w:sz w:val="24"/>
          <w:szCs w:val="24"/>
        </w:rPr>
        <w:t>March</w:t>
      </w:r>
      <w:r w:rsidR="0055472B" w:rsidRPr="00717127">
        <w:rPr>
          <w:rFonts w:ascii="Times New Roman" w:hAnsi="Times New Roman" w:cs="Times New Roman"/>
          <w:sz w:val="24"/>
          <w:szCs w:val="24"/>
        </w:rPr>
        <w:t xml:space="preserve"> 2022 both accused persons visited the witness at his office. </w:t>
      </w:r>
      <w:r w:rsidR="0055472B">
        <w:rPr>
          <w:rFonts w:ascii="Times New Roman" w:hAnsi="Times New Roman" w:cs="Times New Roman"/>
          <w:sz w:val="24"/>
          <w:szCs w:val="24"/>
        </w:rPr>
        <w:t>He told them that he was working on a roadmap for distribution</w:t>
      </w:r>
      <w:r w:rsidR="0055472B" w:rsidRPr="00717127">
        <w:rPr>
          <w:rFonts w:ascii="Times New Roman" w:hAnsi="Times New Roman" w:cs="Times New Roman"/>
          <w:sz w:val="24"/>
          <w:szCs w:val="24"/>
        </w:rPr>
        <w:t xml:space="preserve">. Thereafter the two accused would update the Ministry of Agriculture on the progress of mobilization of the goats. </w:t>
      </w:r>
      <w:r w:rsidR="0055472B">
        <w:rPr>
          <w:rFonts w:ascii="Times New Roman" w:hAnsi="Times New Roman" w:cs="Times New Roman"/>
          <w:sz w:val="24"/>
          <w:szCs w:val="24"/>
        </w:rPr>
        <w:t>He later received communication from Gift Matiza in a letter addressed to CD Jiri (Chief Director in the Ministry)</w:t>
      </w:r>
      <w:r w:rsidR="0055472B" w:rsidRPr="00717127">
        <w:rPr>
          <w:rFonts w:ascii="Times New Roman" w:hAnsi="Times New Roman" w:cs="Times New Roman"/>
          <w:sz w:val="24"/>
          <w:szCs w:val="24"/>
        </w:rPr>
        <w:t xml:space="preserve"> </w:t>
      </w:r>
      <w:r w:rsidR="0055472B">
        <w:rPr>
          <w:rFonts w:ascii="Times New Roman" w:hAnsi="Times New Roman" w:cs="Times New Roman"/>
          <w:sz w:val="24"/>
          <w:szCs w:val="24"/>
        </w:rPr>
        <w:t xml:space="preserve">that </w:t>
      </w:r>
      <w:proofErr w:type="spellStart"/>
      <w:r w:rsidR="0055472B">
        <w:rPr>
          <w:rFonts w:ascii="Times New Roman" w:hAnsi="Times New Roman" w:cs="Times New Roman"/>
          <w:sz w:val="24"/>
          <w:szCs w:val="24"/>
        </w:rPr>
        <w:t>Blackdeck</w:t>
      </w:r>
      <w:proofErr w:type="spellEnd"/>
      <w:r w:rsidR="0055472B">
        <w:rPr>
          <w:rFonts w:ascii="Times New Roman" w:hAnsi="Times New Roman" w:cs="Times New Roman"/>
          <w:sz w:val="24"/>
          <w:szCs w:val="24"/>
        </w:rPr>
        <w:t xml:space="preserve"> had </w:t>
      </w:r>
      <w:r w:rsidR="0055472B" w:rsidRPr="00717127">
        <w:rPr>
          <w:rFonts w:ascii="Times New Roman" w:hAnsi="Times New Roman" w:cs="Times New Roman"/>
          <w:sz w:val="24"/>
          <w:szCs w:val="24"/>
        </w:rPr>
        <w:t>mobilized 32 500 goats.</w:t>
      </w:r>
      <w:r w:rsidR="0055472B">
        <w:rPr>
          <w:rFonts w:ascii="Times New Roman" w:hAnsi="Times New Roman" w:cs="Times New Roman"/>
          <w:sz w:val="24"/>
          <w:szCs w:val="24"/>
        </w:rPr>
        <w:t xml:space="preserve"> Gift Matiza later came to the witness’ office whereupon the witness told Gift Matiza that the ratio was supposed to be one buck (male goat) to 20 does. When he received the letter in July which was copied to him advising that about 32500 goats had been mobilised, the Permanent Secretary, Jon Bhasera, asked him to carry out a verification exercise.</w:t>
      </w:r>
      <w:r w:rsidR="0055472B" w:rsidRPr="005352D7">
        <w:rPr>
          <w:rFonts w:ascii="Times New Roman" w:hAnsi="Times New Roman" w:cs="Times New Roman"/>
          <w:sz w:val="24"/>
          <w:szCs w:val="24"/>
        </w:rPr>
        <w:t xml:space="preserve"> </w:t>
      </w:r>
      <w:r w:rsidR="0055472B">
        <w:rPr>
          <w:rFonts w:ascii="Times New Roman" w:hAnsi="Times New Roman" w:cs="Times New Roman"/>
          <w:sz w:val="24"/>
          <w:szCs w:val="24"/>
        </w:rPr>
        <w:t>He requested the provincial directors to release livestock personnel to do the verification at the alleged holding sites whereupon he invited the 1</w:t>
      </w:r>
      <w:r w:rsidR="0055472B" w:rsidRPr="007A7E0D">
        <w:rPr>
          <w:rFonts w:ascii="Times New Roman" w:hAnsi="Times New Roman" w:cs="Times New Roman"/>
          <w:sz w:val="24"/>
          <w:szCs w:val="24"/>
          <w:vertAlign w:val="superscript"/>
        </w:rPr>
        <w:t>st</w:t>
      </w:r>
      <w:r w:rsidR="0055472B">
        <w:rPr>
          <w:rFonts w:ascii="Times New Roman" w:hAnsi="Times New Roman" w:cs="Times New Roman"/>
          <w:sz w:val="24"/>
          <w:szCs w:val="24"/>
        </w:rPr>
        <w:t xml:space="preserve"> accused </w:t>
      </w:r>
      <w:r w:rsidR="0055472B" w:rsidRPr="00717127">
        <w:rPr>
          <w:rFonts w:ascii="Times New Roman" w:hAnsi="Times New Roman" w:cs="Times New Roman"/>
          <w:sz w:val="24"/>
          <w:szCs w:val="24"/>
        </w:rPr>
        <w:t>to his</w:t>
      </w:r>
      <w:r w:rsidR="0055472B">
        <w:rPr>
          <w:rFonts w:ascii="Times New Roman" w:hAnsi="Times New Roman" w:cs="Times New Roman"/>
          <w:sz w:val="24"/>
          <w:szCs w:val="24"/>
        </w:rPr>
        <w:t xml:space="preserve"> </w:t>
      </w:r>
      <w:r w:rsidR="0055472B" w:rsidRPr="00717127">
        <w:rPr>
          <w:rFonts w:ascii="Times New Roman" w:hAnsi="Times New Roman" w:cs="Times New Roman"/>
          <w:sz w:val="24"/>
          <w:szCs w:val="24"/>
        </w:rPr>
        <w:t>office</w:t>
      </w:r>
      <w:r w:rsidR="0055472B">
        <w:rPr>
          <w:rFonts w:ascii="Times New Roman" w:hAnsi="Times New Roman" w:cs="Times New Roman"/>
          <w:sz w:val="24"/>
          <w:szCs w:val="24"/>
        </w:rPr>
        <w:t xml:space="preserve"> through a telephone call in connection with the intended verification exercise. The 1</w:t>
      </w:r>
      <w:r w:rsidR="0055472B" w:rsidRPr="00C70B0C">
        <w:rPr>
          <w:rFonts w:ascii="Times New Roman" w:hAnsi="Times New Roman" w:cs="Times New Roman"/>
          <w:sz w:val="24"/>
          <w:szCs w:val="24"/>
          <w:vertAlign w:val="superscript"/>
        </w:rPr>
        <w:t>st</w:t>
      </w:r>
      <w:r w:rsidR="0055472B">
        <w:rPr>
          <w:rFonts w:ascii="Times New Roman" w:hAnsi="Times New Roman" w:cs="Times New Roman"/>
          <w:sz w:val="24"/>
          <w:szCs w:val="24"/>
        </w:rPr>
        <w:t xml:space="preserve"> accused arrived with the 2</w:t>
      </w:r>
      <w:r w:rsidR="0055472B" w:rsidRPr="007079DA">
        <w:rPr>
          <w:rFonts w:ascii="Times New Roman" w:hAnsi="Times New Roman" w:cs="Times New Roman"/>
          <w:sz w:val="24"/>
          <w:szCs w:val="24"/>
          <w:vertAlign w:val="superscript"/>
        </w:rPr>
        <w:t>nd</w:t>
      </w:r>
      <w:r w:rsidR="0055472B">
        <w:rPr>
          <w:rFonts w:ascii="Times New Roman" w:hAnsi="Times New Roman" w:cs="Times New Roman"/>
          <w:sz w:val="24"/>
          <w:szCs w:val="24"/>
        </w:rPr>
        <w:t xml:space="preserve"> </w:t>
      </w:r>
      <w:r w:rsidR="0055472B" w:rsidRPr="00717127">
        <w:rPr>
          <w:rFonts w:ascii="Times New Roman" w:hAnsi="Times New Roman" w:cs="Times New Roman"/>
          <w:sz w:val="24"/>
          <w:szCs w:val="24"/>
        </w:rPr>
        <w:t>accused</w:t>
      </w:r>
      <w:r w:rsidR="0055472B">
        <w:rPr>
          <w:rFonts w:ascii="Times New Roman" w:hAnsi="Times New Roman" w:cs="Times New Roman"/>
          <w:sz w:val="24"/>
          <w:szCs w:val="24"/>
        </w:rPr>
        <w:t xml:space="preserve"> for that meeting and both attended. Minutes were taken of the meeting held in his office in his capacity as the Director Livestock Development. He produced the Minutes of the meeting as exhibit 15 by consent. At the meeting, the accused persons said the verification exercise was going to present problems because the goats were scattered. The witness insisted that the exercise had to be done since that was the instruction from the Permanent Secretary. The accused persons left saying they were going to see the Permanent Secretary and thereafter return to him. </w:t>
      </w:r>
      <w:r w:rsidR="0055472B" w:rsidRPr="00717127">
        <w:rPr>
          <w:rFonts w:ascii="Times New Roman" w:hAnsi="Times New Roman" w:cs="Times New Roman"/>
          <w:sz w:val="24"/>
          <w:szCs w:val="24"/>
        </w:rPr>
        <w:t>In December 2022,</w:t>
      </w:r>
      <w:r w:rsidR="0055472B">
        <w:rPr>
          <w:rFonts w:ascii="Times New Roman" w:hAnsi="Times New Roman" w:cs="Times New Roman"/>
          <w:sz w:val="24"/>
          <w:szCs w:val="24"/>
        </w:rPr>
        <w:t xml:space="preserve"> following numerous requests by stakeholders in connection with intended provincial </w:t>
      </w:r>
      <w:r w:rsidR="0055472B">
        <w:rPr>
          <w:rFonts w:ascii="Times New Roman" w:hAnsi="Times New Roman" w:cs="Times New Roman"/>
          <w:sz w:val="24"/>
          <w:szCs w:val="24"/>
        </w:rPr>
        <w:lastRenderedPageBreak/>
        <w:t>launches, the witness telephoned the 1</w:t>
      </w:r>
      <w:r w:rsidR="0055472B" w:rsidRPr="006E7984">
        <w:rPr>
          <w:rFonts w:ascii="Times New Roman" w:hAnsi="Times New Roman" w:cs="Times New Roman"/>
          <w:sz w:val="24"/>
          <w:szCs w:val="24"/>
          <w:vertAlign w:val="superscript"/>
        </w:rPr>
        <w:t>st</w:t>
      </w:r>
      <w:r w:rsidR="0055472B">
        <w:rPr>
          <w:rFonts w:ascii="Times New Roman" w:hAnsi="Times New Roman" w:cs="Times New Roman"/>
          <w:sz w:val="24"/>
          <w:szCs w:val="24"/>
        </w:rPr>
        <w:t xml:space="preserve"> accused in connection with the delivery and supply of goats. In response, the 1</w:t>
      </w:r>
      <w:r w:rsidR="0055472B" w:rsidRPr="006E7984">
        <w:rPr>
          <w:rFonts w:ascii="Times New Roman" w:hAnsi="Times New Roman" w:cs="Times New Roman"/>
          <w:sz w:val="24"/>
          <w:szCs w:val="24"/>
          <w:vertAlign w:val="superscript"/>
        </w:rPr>
        <w:t>st</w:t>
      </w:r>
      <w:r w:rsidR="0055472B">
        <w:rPr>
          <w:rFonts w:ascii="Times New Roman" w:hAnsi="Times New Roman" w:cs="Times New Roman"/>
          <w:sz w:val="24"/>
          <w:szCs w:val="24"/>
        </w:rPr>
        <w:t xml:space="preserve"> accused advised him </w:t>
      </w:r>
      <w:r w:rsidR="0055472B" w:rsidRPr="00717127">
        <w:rPr>
          <w:rFonts w:ascii="Times New Roman" w:hAnsi="Times New Roman" w:cs="Times New Roman"/>
          <w:sz w:val="24"/>
          <w:szCs w:val="24"/>
        </w:rPr>
        <w:t xml:space="preserve">that they had suspended the supply of goats for the project. </w:t>
      </w:r>
      <w:r w:rsidR="0055472B">
        <w:rPr>
          <w:rFonts w:ascii="Times New Roman" w:hAnsi="Times New Roman" w:cs="Times New Roman"/>
          <w:sz w:val="24"/>
          <w:szCs w:val="24"/>
        </w:rPr>
        <w:t>The witness advised his principal of that development.</w:t>
      </w:r>
    </w:p>
    <w:p w14:paraId="60FBEEC2" w14:textId="003721B3" w:rsidR="005E6802" w:rsidRDefault="005D5648" w:rsidP="00790918">
      <w:pPr>
        <w:tabs>
          <w:tab w:val="left" w:pos="360"/>
          <w:tab w:val="left" w:pos="10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336991">
        <w:rPr>
          <w:rFonts w:ascii="Times New Roman" w:hAnsi="Times New Roman" w:cs="Times New Roman"/>
          <w:sz w:val="24"/>
          <w:szCs w:val="24"/>
        </w:rPr>
        <w:t xml:space="preserve">     </w:t>
      </w:r>
      <w:r w:rsidR="0055472B">
        <w:rPr>
          <w:rFonts w:ascii="Times New Roman" w:hAnsi="Times New Roman" w:cs="Times New Roman"/>
          <w:sz w:val="24"/>
          <w:szCs w:val="24"/>
        </w:rPr>
        <w:t>In December 2022 he produced a goat performance report which he circulated to his principals whom he named as CD Jiri, Dr Makonye, Mr Chuma and the Permanent Secretary.  At</w:t>
      </w:r>
      <w:r w:rsidR="0055472B" w:rsidRPr="00717127">
        <w:rPr>
          <w:rFonts w:ascii="Times New Roman" w:hAnsi="Times New Roman" w:cs="Times New Roman"/>
          <w:sz w:val="24"/>
          <w:szCs w:val="24"/>
        </w:rPr>
        <w:t xml:space="preserve"> </w:t>
      </w:r>
      <w:r w:rsidR="0055472B">
        <w:rPr>
          <w:rFonts w:ascii="Times New Roman" w:hAnsi="Times New Roman" w:cs="Times New Roman"/>
          <w:sz w:val="24"/>
          <w:szCs w:val="24"/>
        </w:rPr>
        <w:t xml:space="preserve">that stage </w:t>
      </w:r>
      <w:proofErr w:type="spellStart"/>
      <w:r w:rsidR="0055472B" w:rsidRPr="00717127">
        <w:rPr>
          <w:rFonts w:ascii="Times New Roman" w:hAnsi="Times New Roman" w:cs="Times New Roman"/>
          <w:sz w:val="24"/>
          <w:szCs w:val="24"/>
        </w:rPr>
        <w:t>Blackdeck</w:t>
      </w:r>
      <w:proofErr w:type="spellEnd"/>
      <w:r w:rsidR="0055472B" w:rsidRPr="00717127">
        <w:rPr>
          <w:rFonts w:ascii="Times New Roman" w:hAnsi="Times New Roman" w:cs="Times New Roman"/>
          <w:sz w:val="24"/>
          <w:szCs w:val="24"/>
        </w:rPr>
        <w:t xml:space="preserve"> Livestock and Poultry Farming had supplied 4 208 goats valued at USD331 445 using the addendum contract price giving an outstanding balance of USD7.38 million in terms of goats to be supplied. On the 29th of January 2023 the witness invited </w:t>
      </w:r>
      <w:r w:rsidR="0055472B">
        <w:rPr>
          <w:rFonts w:ascii="Times New Roman" w:hAnsi="Times New Roman" w:cs="Times New Roman"/>
          <w:sz w:val="24"/>
          <w:szCs w:val="24"/>
        </w:rPr>
        <w:t>the 1</w:t>
      </w:r>
      <w:r w:rsidR="0055472B" w:rsidRPr="007079DA">
        <w:rPr>
          <w:rFonts w:ascii="Times New Roman" w:hAnsi="Times New Roman" w:cs="Times New Roman"/>
          <w:sz w:val="24"/>
          <w:szCs w:val="24"/>
          <w:vertAlign w:val="superscript"/>
        </w:rPr>
        <w:t>st</w:t>
      </w:r>
      <w:r w:rsidR="0055472B">
        <w:rPr>
          <w:rFonts w:ascii="Times New Roman" w:hAnsi="Times New Roman" w:cs="Times New Roman"/>
          <w:sz w:val="24"/>
          <w:szCs w:val="24"/>
        </w:rPr>
        <w:t xml:space="preserve"> accused for a </w:t>
      </w:r>
      <w:r w:rsidR="0055472B" w:rsidRPr="00717127">
        <w:rPr>
          <w:rFonts w:ascii="Times New Roman" w:hAnsi="Times New Roman" w:cs="Times New Roman"/>
          <w:sz w:val="24"/>
          <w:szCs w:val="24"/>
        </w:rPr>
        <w:t>re</w:t>
      </w:r>
      <w:r w:rsidR="0055472B">
        <w:rPr>
          <w:rFonts w:ascii="Times New Roman" w:hAnsi="Times New Roman" w:cs="Times New Roman"/>
          <w:sz w:val="24"/>
          <w:szCs w:val="24"/>
        </w:rPr>
        <w:t>-</w:t>
      </w:r>
      <w:r w:rsidR="0055472B" w:rsidRPr="00717127">
        <w:rPr>
          <w:rFonts w:ascii="Times New Roman" w:hAnsi="Times New Roman" w:cs="Times New Roman"/>
          <w:sz w:val="24"/>
          <w:szCs w:val="24"/>
        </w:rPr>
        <w:t>engagement meeting</w:t>
      </w:r>
      <w:r w:rsidR="0055472B">
        <w:rPr>
          <w:rFonts w:ascii="Times New Roman" w:hAnsi="Times New Roman" w:cs="Times New Roman"/>
          <w:sz w:val="24"/>
          <w:szCs w:val="24"/>
        </w:rPr>
        <w:t xml:space="preserve"> which subsequently </w:t>
      </w:r>
      <w:r w:rsidR="0055472B" w:rsidRPr="00717127">
        <w:rPr>
          <w:rFonts w:ascii="Times New Roman" w:hAnsi="Times New Roman" w:cs="Times New Roman"/>
          <w:sz w:val="24"/>
          <w:szCs w:val="24"/>
        </w:rPr>
        <w:t xml:space="preserve">took place on the 7th of February 2023. At the meeting </w:t>
      </w:r>
      <w:proofErr w:type="spellStart"/>
      <w:r w:rsidR="0055472B" w:rsidRPr="00717127">
        <w:rPr>
          <w:rFonts w:ascii="Times New Roman" w:hAnsi="Times New Roman" w:cs="Times New Roman"/>
          <w:sz w:val="24"/>
          <w:szCs w:val="24"/>
        </w:rPr>
        <w:t>Blackdeck</w:t>
      </w:r>
      <w:proofErr w:type="spellEnd"/>
      <w:r w:rsidR="0055472B" w:rsidRPr="00717127">
        <w:rPr>
          <w:rFonts w:ascii="Times New Roman" w:hAnsi="Times New Roman" w:cs="Times New Roman"/>
          <w:sz w:val="24"/>
          <w:szCs w:val="24"/>
        </w:rPr>
        <w:t xml:space="preserve"> was represented by </w:t>
      </w:r>
      <w:r w:rsidR="0055472B">
        <w:rPr>
          <w:rFonts w:ascii="Times New Roman" w:hAnsi="Times New Roman" w:cs="Times New Roman"/>
          <w:sz w:val="24"/>
          <w:szCs w:val="24"/>
        </w:rPr>
        <w:t>the 1</w:t>
      </w:r>
      <w:r w:rsidR="0055472B" w:rsidRPr="007A7E0D">
        <w:rPr>
          <w:rFonts w:ascii="Times New Roman" w:hAnsi="Times New Roman" w:cs="Times New Roman"/>
          <w:sz w:val="24"/>
          <w:szCs w:val="24"/>
          <w:vertAlign w:val="superscript"/>
        </w:rPr>
        <w:t>st</w:t>
      </w:r>
      <w:r w:rsidR="0055472B">
        <w:rPr>
          <w:rFonts w:ascii="Times New Roman" w:hAnsi="Times New Roman" w:cs="Times New Roman"/>
          <w:sz w:val="24"/>
          <w:szCs w:val="24"/>
        </w:rPr>
        <w:t xml:space="preserve"> and 2</w:t>
      </w:r>
      <w:r w:rsidR="0055472B" w:rsidRPr="007079DA">
        <w:rPr>
          <w:rFonts w:ascii="Times New Roman" w:hAnsi="Times New Roman" w:cs="Times New Roman"/>
          <w:sz w:val="24"/>
          <w:szCs w:val="24"/>
          <w:vertAlign w:val="superscript"/>
        </w:rPr>
        <w:t>nd</w:t>
      </w:r>
      <w:r w:rsidR="0055472B">
        <w:rPr>
          <w:rFonts w:ascii="Times New Roman" w:hAnsi="Times New Roman" w:cs="Times New Roman"/>
          <w:sz w:val="24"/>
          <w:szCs w:val="24"/>
        </w:rPr>
        <w:t xml:space="preserve"> </w:t>
      </w:r>
      <w:r w:rsidR="0055472B" w:rsidRPr="00717127">
        <w:rPr>
          <w:rFonts w:ascii="Times New Roman" w:hAnsi="Times New Roman" w:cs="Times New Roman"/>
          <w:sz w:val="24"/>
          <w:szCs w:val="24"/>
        </w:rPr>
        <w:t xml:space="preserve">accused </w:t>
      </w:r>
      <w:r w:rsidR="0055472B">
        <w:rPr>
          <w:rFonts w:ascii="Times New Roman" w:hAnsi="Times New Roman" w:cs="Times New Roman"/>
          <w:sz w:val="24"/>
          <w:szCs w:val="24"/>
        </w:rPr>
        <w:t xml:space="preserve">who were accompanied by their </w:t>
      </w:r>
      <w:r w:rsidR="0055472B" w:rsidRPr="00717127">
        <w:rPr>
          <w:rFonts w:ascii="Times New Roman" w:hAnsi="Times New Roman" w:cs="Times New Roman"/>
          <w:sz w:val="24"/>
          <w:szCs w:val="24"/>
        </w:rPr>
        <w:t xml:space="preserve">lawyer </w:t>
      </w:r>
      <w:r w:rsidR="0055472B">
        <w:rPr>
          <w:rFonts w:ascii="Times New Roman" w:hAnsi="Times New Roman" w:cs="Times New Roman"/>
          <w:sz w:val="24"/>
          <w:szCs w:val="24"/>
        </w:rPr>
        <w:t xml:space="preserve">Mr Tapson </w:t>
      </w:r>
      <w:r w:rsidR="0055472B" w:rsidRPr="00717127">
        <w:rPr>
          <w:rFonts w:ascii="Times New Roman" w:hAnsi="Times New Roman" w:cs="Times New Roman"/>
          <w:sz w:val="24"/>
          <w:szCs w:val="24"/>
        </w:rPr>
        <w:t xml:space="preserve">Dzvetero. </w:t>
      </w:r>
    </w:p>
    <w:p w14:paraId="35D76CDD" w14:textId="36BF0475" w:rsidR="0055472B" w:rsidRDefault="005E6802" w:rsidP="00790918">
      <w:pPr>
        <w:tabs>
          <w:tab w:val="left" w:pos="360"/>
          <w:tab w:val="left" w:pos="10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336991">
        <w:rPr>
          <w:rFonts w:ascii="Times New Roman" w:hAnsi="Times New Roman" w:cs="Times New Roman"/>
          <w:sz w:val="24"/>
          <w:szCs w:val="24"/>
        </w:rPr>
        <w:t xml:space="preserve">     </w:t>
      </w:r>
      <w:r w:rsidR="0055472B" w:rsidRPr="005E6802">
        <w:rPr>
          <w:rFonts w:ascii="Times New Roman" w:hAnsi="Times New Roman" w:cs="Times New Roman"/>
          <w:i/>
          <w:iCs/>
          <w:sz w:val="24"/>
          <w:szCs w:val="24"/>
        </w:rPr>
        <w:t>Obert Jiri</w:t>
      </w:r>
      <w:r w:rsidR="0055472B" w:rsidRPr="00717127">
        <w:rPr>
          <w:rFonts w:ascii="Times New Roman" w:hAnsi="Times New Roman" w:cs="Times New Roman"/>
          <w:sz w:val="24"/>
          <w:szCs w:val="24"/>
        </w:rPr>
        <w:t xml:space="preserve"> </w:t>
      </w:r>
      <w:r w:rsidR="0055472B">
        <w:rPr>
          <w:rFonts w:ascii="Times New Roman" w:hAnsi="Times New Roman" w:cs="Times New Roman"/>
          <w:sz w:val="24"/>
          <w:szCs w:val="24"/>
        </w:rPr>
        <w:t xml:space="preserve">testified that he </w:t>
      </w:r>
      <w:r w:rsidR="0055472B" w:rsidRPr="00717127">
        <w:rPr>
          <w:rFonts w:ascii="Times New Roman" w:hAnsi="Times New Roman" w:cs="Times New Roman"/>
          <w:sz w:val="24"/>
          <w:szCs w:val="24"/>
        </w:rPr>
        <w:t xml:space="preserve">was involved in the price negotiation with </w:t>
      </w:r>
      <w:proofErr w:type="spellStart"/>
      <w:r w:rsidR="0055472B">
        <w:rPr>
          <w:rFonts w:ascii="Times New Roman" w:hAnsi="Times New Roman" w:cs="Times New Roman"/>
          <w:sz w:val="24"/>
          <w:szCs w:val="24"/>
        </w:rPr>
        <w:t>Blackdeck</w:t>
      </w:r>
      <w:proofErr w:type="spellEnd"/>
      <w:r w:rsidR="0055472B">
        <w:rPr>
          <w:rFonts w:ascii="Times New Roman" w:hAnsi="Times New Roman" w:cs="Times New Roman"/>
          <w:sz w:val="24"/>
          <w:szCs w:val="24"/>
        </w:rPr>
        <w:t xml:space="preserve"> where he interacted with both accused persons. Initially the meetings were held to discuss the prices and </w:t>
      </w:r>
      <w:proofErr w:type="spellStart"/>
      <w:r w:rsidR="0055472B">
        <w:rPr>
          <w:rFonts w:ascii="Times New Roman" w:hAnsi="Times New Roman" w:cs="Times New Roman"/>
          <w:sz w:val="24"/>
          <w:szCs w:val="24"/>
        </w:rPr>
        <w:t>Blackdeck</w:t>
      </w:r>
      <w:proofErr w:type="spellEnd"/>
      <w:r w:rsidR="0055472B">
        <w:rPr>
          <w:rFonts w:ascii="Times New Roman" w:hAnsi="Times New Roman" w:cs="Times New Roman"/>
          <w:sz w:val="24"/>
          <w:szCs w:val="24"/>
        </w:rPr>
        <w:t xml:space="preserve"> was represented, at the negotiations, by three gentlemen who included the two accused. Whenever he referred to the two accused persons he would mention their names. The witness was accompanied by other officials from the Ministry at the meetings. He did not know the capacity in which the two accused persons attended the meetings but whenever he called for a meeting with Blackdeck, the two accused persons would come.</w:t>
      </w:r>
      <w:r w:rsidR="00790918">
        <w:rPr>
          <w:rFonts w:ascii="Times New Roman" w:hAnsi="Times New Roman" w:cs="Times New Roman"/>
          <w:sz w:val="24"/>
          <w:szCs w:val="24"/>
        </w:rPr>
        <w:t xml:space="preserve"> </w:t>
      </w:r>
      <w:r w:rsidR="0055472B">
        <w:rPr>
          <w:rFonts w:ascii="Times New Roman" w:hAnsi="Times New Roman" w:cs="Times New Roman"/>
          <w:sz w:val="24"/>
          <w:szCs w:val="24"/>
        </w:rPr>
        <w:t xml:space="preserve">At some point </w:t>
      </w:r>
      <w:proofErr w:type="spellStart"/>
      <w:r w:rsidR="0055472B">
        <w:rPr>
          <w:rFonts w:ascii="Times New Roman" w:hAnsi="Times New Roman" w:cs="Times New Roman"/>
          <w:sz w:val="24"/>
          <w:szCs w:val="24"/>
        </w:rPr>
        <w:t>Blackdeck</w:t>
      </w:r>
      <w:proofErr w:type="spellEnd"/>
      <w:r w:rsidR="0055472B">
        <w:rPr>
          <w:rFonts w:ascii="Times New Roman" w:hAnsi="Times New Roman" w:cs="Times New Roman"/>
          <w:sz w:val="24"/>
          <w:szCs w:val="24"/>
        </w:rPr>
        <w:t xml:space="preserve"> said it had 32500 goats but a verification exercise disproved that. At that stage he was no longer in direct communication with the accused persons because he had assigned the responsible director to deal with </w:t>
      </w:r>
      <w:proofErr w:type="spellStart"/>
      <w:r w:rsidR="0055472B">
        <w:rPr>
          <w:rFonts w:ascii="Times New Roman" w:hAnsi="Times New Roman" w:cs="Times New Roman"/>
          <w:sz w:val="24"/>
          <w:szCs w:val="24"/>
        </w:rPr>
        <w:t>Blackdeck</w:t>
      </w:r>
      <w:proofErr w:type="spellEnd"/>
      <w:r w:rsidR="0055472B">
        <w:rPr>
          <w:rFonts w:ascii="Times New Roman" w:hAnsi="Times New Roman" w:cs="Times New Roman"/>
          <w:sz w:val="24"/>
          <w:szCs w:val="24"/>
        </w:rPr>
        <w:t xml:space="preserve"> matters. </w:t>
      </w:r>
    </w:p>
    <w:p w14:paraId="55194910" w14:textId="77777777" w:rsidR="005E6802" w:rsidRDefault="0055472B" w:rsidP="009149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When the launch was done and distribution was supposed to take place throughout the country it was realised there were less and less goats coming.  At some stage they got 500 goats. Around June 2023 the Ministry realised that </w:t>
      </w:r>
      <w:proofErr w:type="spellStart"/>
      <w:r>
        <w:rPr>
          <w:rFonts w:ascii="Times New Roman" w:hAnsi="Times New Roman" w:cs="Times New Roman"/>
          <w:sz w:val="24"/>
          <w:szCs w:val="24"/>
        </w:rPr>
        <w:t>Blackdeck</w:t>
      </w:r>
      <w:proofErr w:type="spellEnd"/>
      <w:r>
        <w:rPr>
          <w:rFonts w:ascii="Times New Roman" w:hAnsi="Times New Roman" w:cs="Times New Roman"/>
          <w:sz w:val="24"/>
          <w:szCs w:val="24"/>
        </w:rPr>
        <w:t xml:space="preserve"> lacked the capacity to supply the goats.  The Ministry then initiated the process to cancel the agreement, but, still, the Ministry directed </w:t>
      </w:r>
      <w:proofErr w:type="spellStart"/>
      <w:r>
        <w:rPr>
          <w:rFonts w:ascii="Times New Roman" w:hAnsi="Times New Roman" w:cs="Times New Roman"/>
          <w:sz w:val="24"/>
          <w:szCs w:val="24"/>
        </w:rPr>
        <w:t>Blackdeck</w:t>
      </w:r>
      <w:proofErr w:type="spellEnd"/>
      <w:r>
        <w:rPr>
          <w:rFonts w:ascii="Times New Roman" w:hAnsi="Times New Roman" w:cs="Times New Roman"/>
          <w:sz w:val="24"/>
          <w:szCs w:val="24"/>
        </w:rPr>
        <w:t xml:space="preserve"> to continue with its supply of goats because the Ministry really needed the goats. Officials at the Ministry were becoming increasingly frustrated because the contract was no longer worth it.  Under cross-examination on behalf of the 2</w:t>
      </w:r>
      <w:r w:rsidRPr="00311D23">
        <w:rPr>
          <w:rFonts w:ascii="Times New Roman" w:hAnsi="Times New Roman" w:cs="Times New Roman"/>
          <w:sz w:val="24"/>
          <w:szCs w:val="24"/>
          <w:vertAlign w:val="superscript"/>
        </w:rPr>
        <w:t>nd</w:t>
      </w:r>
      <w:r>
        <w:rPr>
          <w:rFonts w:ascii="Times New Roman" w:hAnsi="Times New Roman" w:cs="Times New Roman"/>
          <w:sz w:val="24"/>
          <w:szCs w:val="24"/>
        </w:rPr>
        <w:t xml:space="preserve"> accused he maintained that the 2</w:t>
      </w:r>
      <w:r w:rsidRPr="00311D23">
        <w:rPr>
          <w:rFonts w:ascii="Times New Roman" w:hAnsi="Times New Roman" w:cs="Times New Roman"/>
          <w:sz w:val="24"/>
          <w:szCs w:val="24"/>
          <w:vertAlign w:val="superscript"/>
        </w:rPr>
        <w:t>nd</w:t>
      </w:r>
      <w:r>
        <w:rPr>
          <w:rFonts w:ascii="Times New Roman" w:hAnsi="Times New Roman" w:cs="Times New Roman"/>
          <w:sz w:val="24"/>
          <w:szCs w:val="24"/>
        </w:rPr>
        <w:t xml:space="preserve"> accused attended the meetings and was also at the launch. He said both accused persons would be there when goats were being distributed. He thought there were minutes confirming the meetings but most of the meetings were mutual. </w:t>
      </w:r>
      <w:r w:rsidR="009149EB">
        <w:rPr>
          <w:rFonts w:ascii="Times New Roman" w:hAnsi="Times New Roman" w:cs="Times New Roman"/>
          <w:sz w:val="24"/>
          <w:szCs w:val="24"/>
        </w:rPr>
        <w:t xml:space="preserve">He, however conceded that </w:t>
      </w:r>
      <w:r>
        <w:rPr>
          <w:rFonts w:ascii="Times New Roman" w:hAnsi="Times New Roman" w:cs="Times New Roman"/>
          <w:sz w:val="24"/>
          <w:szCs w:val="24"/>
        </w:rPr>
        <w:t xml:space="preserve">he could not remember </w:t>
      </w:r>
      <w:r w:rsidR="009149EB">
        <w:rPr>
          <w:rFonts w:ascii="Times New Roman" w:hAnsi="Times New Roman" w:cs="Times New Roman"/>
          <w:sz w:val="24"/>
          <w:szCs w:val="24"/>
        </w:rPr>
        <w:t xml:space="preserve">the number of meetings attended by the </w:t>
      </w:r>
      <w:r>
        <w:rPr>
          <w:rFonts w:ascii="Times New Roman" w:hAnsi="Times New Roman" w:cs="Times New Roman"/>
          <w:sz w:val="24"/>
          <w:szCs w:val="24"/>
        </w:rPr>
        <w:t>2</w:t>
      </w:r>
      <w:r w:rsidRPr="008F5AD1">
        <w:rPr>
          <w:rFonts w:ascii="Times New Roman" w:hAnsi="Times New Roman" w:cs="Times New Roman"/>
          <w:sz w:val="24"/>
          <w:szCs w:val="24"/>
          <w:vertAlign w:val="superscript"/>
        </w:rPr>
        <w:t>nd</w:t>
      </w:r>
      <w:r>
        <w:rPr>
          <w:rFonts w:ascii="Times New Roman" w:hAnsi="Times New Roman" w:cs="Times New Roman"/>
          <w:sz w:val="24"/>
          <w:szCs w:val="24"/>
        </w:rPr>
        <w:t xml:space="preserve"> accused </w:t>
      </w:r>
      <w:r w:rsidR="009149EB">
        <w:rPr>
          <w:rFonts w:ascii="Times New Roman" w:hAnsi="Times New Roman" w:cs="Times New Roman"/>
          <w:sz w:val="24"/>
          <w:szCs w:val="24"/>
        </w:rPr>
        <w:t xml:space="preserve">but </w:t>
      </w:r>
      <w:r w:rsidR="009149EB">
        <w:rPr>
          <w:rFonts w:ascii="Times New Roman" w:hAnsi="Times New Roman" w:cs="Times New Roman"/>
          <w:sz w:val="24"/>
          <w:szCs w:val="24"/>
        </w:rPr>
        <w:lastRenderedPageBreak/>
        <w:t>all he could remember was that the 2</w:t>
      </w:r>
      <w:r w:rsidR="009149EB" w:rsidRPr="009149EB">
        <w:rPr>
          <w:rFonts w:ascii="Times New Roman" w:hAnsi="Times New Roman" w:cs="Times New Roman"/>
          <w:sz w:val="24"/>
          <w:szCs w:val="24"/>
          <w:vertAlign w:val="superscript"/>
        </w:rPr>
        <w:t>nd</w:t>
      </w:r>
      <w:r w:rsidR="009149EB">
        <w:rPr>
          <w:rFonts w:ascii="Times New Roman" w:hAnsi="Times New Roman" w:cs="Times New Roman"/>
          <w:sz w:val="24"/>
          <w:szCs w:val="24"/>
        </w:rPr>
        <w:t xml:space="preserve"> accused </w:t>
      </w:r>
      <w:r>
        <w:rPr>
          <w:rFonts w:ascii="Times New Roman" w:hAnsi="Times New Roman" w:cs="Times New Roman"/>
          <w:sz w:val="24"/>
          <w:szCs w:val="24"/>
        </w:rPr>
        <w:t xml:space="preserve">and he, </w:t>
      </w:r>
      <w:r w:rsidR="009149EB">
        <w:rPr>
          <w:rFonts w:ascii="Times New Roman" w:hAnsi="Times New Roman" w:cs="Times New Roman"/>
          <w:sz w:val="24"/>
          <w:szCs w:val="24"/>
        </w:rPr>
        <w:t xml:space="preserve">eventually </w:t>
      </w:r>
      <w:r>
        <w:rPr>
          <w:rFonts w:ascii="Times New Roman" w:hAnsi="Times New Roman" w:cs="Times New Roman"/>
          <w:sz w:val="24"/>
          <w:szCs w:val="24"/>
        </w:rPr>
        <w:t>became acquainted with each other</w:t>
      </w:r>
      <w:r w:rsidR="009149EB">
        <w:rPr>
          <w:rFonts w:ascii="Times New Roman" w:hAnsi="Times New Roman" w:cs="Times New Roman"/>
          <w:sz w:val="24"/>
          <w:szCs w:val="24"/>
        </w:rPr>
        <w:t xml:space="preserve"> due to continued interaction. </w:t>
      </w:r>
    </w:p>
    <w:p w14:paraId="13E4BC90" w14:textId="25840F72" w:rsidR="0055472B" w:rsidRPr="00646503" w:rsidRDefault="0055472B" w:rsidP="005D5648">
      <w:pPr>
        <w:spacing w:after="0" w:line="360" w:lineRule="auto"/>
        <w:ind w:firstLine="720"/>
        <w:jc w:val="both"/>
        <w:rPr>
          <w:rFonts w:ascii="Times New Roman" w:hAnsi="Times New Roman" w:cs="Times New Roman"/>
          <w:sz w:val="24"/>
          <w:szCs w:val="24"/>
          <w:lang w:val="en-GB"/>
        </w:rPr>
      </w:pPr>
      <w:proofErr w:type="spellStart"/>
      <w:r w:rsidRPr="005E6802">
        <w:rPr>
          <w:rFonts w:ascii="Times New Roman" w:hAnsi="Times New Roman" w:cs="Times New Roman"/>
          <w:bCs/>
          <w:i/>
          <w:iCs/>
          <w:sz w:val="24"/>
          <w:szCs w:val="24"/>
        </w:rPr>
        <w:t>Sipiwe</w:t>
      </w:r>
      <w:proofErr w:type="spellEnd"/>
      <w:r w:rsidRPr="005E6802">
        <w:rPr>
          <w:rFonts w:ascii="Times New Roman" w:hAnsi="Times New Roman" w:cs="Times New Roman"/>
          <w:bCs/>
          <w:i/>
          <w:iCs/>
          <w:sz w:val="24"/>
          <w:szCs w:val="24"/>
        </w:rPr>
        <w:t xml:space="preserve"> </w:t>
      </w:r>
      <w:proofErr w:type="spellStart"/>
      <w:r w:rsidR="009149EB" w:rsidRPr="005E6802">
        <w:rPr>
          <w:rFonts w:ascii="Times New Roman" w:hAnsi="Times New Roman" w:cs="Times New Roman"/>
          <w:bCs/>
          <w:i/>
          <w:iCs/>
          <w:sz w:val="24"/>
          <w:szCs w:val="24"/>
        </w:rPr>
        <w:t>Mphadzula</w:t>
      </w:r>
      <w:proofErr w:type="spellEnd"/>
      <w:r w:rsidR="009149EB">
        <w:rPr>
          <w:rFonts w:ascii="Times New Roman" w:hAnsi="Times New Roman" w:cs="Times New Roman"/>
          <w:b/>
          <w:sz w:val="24"/>
          <w:szCs w:val="24"/>
        </w:rPr>
        <w:t xml:space="preserve"> </w:t>
      </w:r>
      <w:r w:rsidR="009149EB">
        <w:rPr>
          <w:rFonts w:ascii="Times New Roman" w:hAnsi="Times New Roman" w:cs="Times New Roman"/>
          <w:sz w:val="24"/>
          <w:szCs w:val="24"/>
        </w:rPr>
        <w:t>employed</w:t>
      </w:r>
      <w:r w:rsidRPr="007118A6">
        <w:rPr>
          <w:rFonts w:ascii="Times New Roman" w:hAnsi="Times New Roman" w:cs="Times New Roman"/>
          <w:sz w:val="24"/>
          <w:szCs w:val="24"/>
          <w:lang w:val="en-US"/>
        </w:rPr>
        <w:t xml:space="preserve"> by CABS as the operations officer</w:t>
      </w:r>
      <w:r w:rsidR="009149EB">
        <w:rPr>
          <w:rFonts w:ascii="Times New Roman" w:hAnsi="Times New Roman" w:cs="Times New Roman"/>
          <w:sz w:val="24"/>
          <w:szCs w:val="24"/>
          <w:lang w:val="en-US"/>
        </w:rPr>
        <w:t xml:space="preserve"> produced the </w:t>
      </w:r>
      <w:r w:rsidR="009149EB" w:rsidRPr="007118A6">
        <w:rPr>
          <w:rFonts w:ascii="Times New Roman" w:hAnsi="Times New Roman" w:cs="Times New Roman"/>
          <w:sz w:val="24"/>
          <w:szCs w:val="24"/>
          <w:lang w:val="en-US"/>
        </w:rPr>
        <w:t>bank</w:t>
      </w:r>
      <w:r w:rsidRPr="007118A6">
        <w:rPr>
          <w:rFonts w:ascii="Times New Roman" w:hAnsi="Times New Roman" w:cs="Times New Roman"/>
          <w:sz w:val="24"/>
          <w:szCs w:val="24"/>
          <w:lang w:val="en-US"/>
        </w:rPr>
        <w:t xml:space="preserve"> statements in respect of </w:t>
      </w:r>
      <w:proofErr w:type="spellStart"/>
      <w:r w:rsidRPr="007118A6">
        <w:rPr>
          <w:rFonts w:ascii="Times New Roman" w:hAnsi="Times New Roman" w:cs="Times New Roman"/>
          <w:sz w:val="24"/>
          <w:szCs w:val="24"/>
          <w:lang w:val="en-US"/>
        </w:rPr>
        <w:t>Blackdeck</w:t>
      </w:r>
      <w:proofErr w:type="spellEnd"/>
      <w:r w:rsidRPr="007118A6">
        <w:rPr>
          <w:rFonts w:ascii="Times New Roman" w:hAnsi="Times New Roman" w:cs="Times New Roman"/>
          <w:sz w:val="24"/>
          <w:szCs w:val="24"/>
          <w:lang w:val="en-US"/>
        </w:rPr>
        <w:t xml:space="preserve"> </w:t>
      </w:r>
      <w:proofErr w:type="spellStart"/>
      <w:r w:rsidRPr="007118A6">
        <w:rPr>
          <w:rFonts w:ascii="Times New Roman" w:hAnsi="Times New Roman" w:cs="Times New Roman"/>
          <w:sz w:val="24"/>
          <w:szCs w:val="24"/>
          <w:lang w:val="en-US"/>
        </w:rPr>
        <w:t>Pvt</w:t>
      </w:r>
      <w:proofErr w:type="spellEnd"/>
      <w:r w:rsidRPr="007118A6">
        <w:rPr>
          <w:rFonts w:ascii="Times New Roman" w:hAnsi="Times New Roman" w:cs="Times New Roman"/>
          <w:sz w:val="24"/>
          <w:szCs w:val="24"/>
          <w:lang w:val="en-US"/>
        </w:rPr>
        <w:t xml:space="preserve"> Ltd account number 1006126120 for the period April 2022 to January 2023 and </w:t>
      </w:r>
      <w:proofErr w:type="spellStart"/>
      <w:r w:rsidRPr="007118A6">
        <w:rPr>
          <w:rFonts w:ascii="Times New Roman" w:hAnsi="Times New Roman" w:cs="Times New Roman"/>
          <w:sz w:val="24"/>
          <w:szCs w:val="24"/>
          <w:lang w:val="en-US"/>
        </w:rPr>
        <w:t>Millytake</w:t>
      </w:r>
      <w:proofErr w:type="spellEnd"/>
      <w:r w:rsidRPr="007118A6">
        <w:rPr>
          <w:rFonts w:ascii="Times New Roman" w:hAnsi="Times New Roman" w:cs="Times New Roman"/>
          <w:sz w:val="24"/>
          <w:szCs w:val="24"/>
          <w:lang w:val="en-US"/>
        </w:rPr>
        <w:t xml:space="preserve"> Enterprises account number 1129742431 for the period April –December 2022 a</w:t>
      </w:r>
      <w:r w:rsidR="009149EB">
        <w:rPr>
          <w:rFonts w:ascii="Times New Roman" w:hAnsi="Times New Roman" w:cs="Times New Roman"/>
          <w:sz w:val="24"/>
          <w:szCs w:val="24"/>
          <w:lang w:val="en-US"/>
        </w:rPr>
        <w:t xml:space="preserve">nd vouched that they revealed the </w:t>
      </w:r>
      <w:r w:rsidRPr="007118A6">
        <w:rPr>
          <w:rFonts w:ascii="Times New Roman" w:hAnsi="Times New Roman" w:cs="Times New Roman"/>
          <w:sz w:val="24"/>
          <w:szCs w:val="24"/>
          <w:lang w:val="en-US"/>
        </w:rPr>
        <w:t xml:space="preserve">correct records </w:t>
      </w:r>
      <w:r w:rsidR="009149EB">
        <w:rPr>
          <w:rFonts w:ascii="Times New Roman" w:hAnsi="Times New Roman" w:cs="Times New Roman"/>
          <w:sz w:val="24"/>
          <w:szCs w:val="24"/>
          <w:lang w:val="en-US"/>
        </w:rPr>
        <w:t xml:space="preserve">of transactions </w:t>
      </w:r>
      <w:r w:rsidRPr="007118A6">
        <w:rPr>
          <w:rFonts w:ascii="Times New Roman" w:hAnsi="Times New Roman" w:cs="Times New Roman"/>
          <w:sz w:val="24"/>
          <w:szCs w:val="24"/>
          <w:lang w:val="en-US"/>
        </w:rPr>
        <w:t>by the account holders</w:t>
      </w:r>
      <w:r w:rsidR="009149EB">
        <w:rPr>
          <w:rFonts w:ascii="Times New Roman" w:hAnsi="Times New Roman" w:cs="Times New Roman"/>
          <w:sz w:val="24"/>
          <w:szCs w:val="24"/>
          <w:lang w:val="en-US"/>
        </w:rPr>
        <w:t xml:space="preserve"> during the relevant period</w:t>
      </w:r>
      <w:r w:rsidRPr="002C36DB">
        <w:rPr>
          <w:rFonts w:ascii="Times New Roman" w:hAnsi="Times New Roman" w:cs="Times New Roman"/>
          <w:sz w:val="24"/>
          <w:szCs w:val="24"/>
          <w:lang w:val="en-US"/>
        </w:rPr>
        <w:t>.</w:t>
      </w:r>
      <w:r w:rsidR="009149EB">
        <w:rPr>
          <w:rFonts w:ascii="Times New Roman" w:hAnsi="Times New Roman" w:cs="Times New Roman"/>
          <w:sz w:val="24"/>
          <w:szCs w:val="24"/>
          <w:lang w:val="en-US"/>
        </w:rPr>
        <w:t xml:space="preserve"> A perusal of the </w:t>
      </w:r>
      <w:proofErr w:type="spellStart"/>
      <w:r w:rsidR="009149EB" w:rsidRPr="002C36DB">
        <w:rPr>
          <w:rFonts w:ascii="Times New Roman" w:hAnsi="Times New Roman" w:cs="Times New Roman"/>
          <w:sz w:val="24"/>
          <w:szCs w:val="24"/>
          <w:lang w:val="en-US"/>
        </w:rPr>
        <w:t>Blackdeck</w:t>
      </w:r>
      <w:proofErr w:type="spellEnd"/>
      <w:r w:rsidRPr="002C36DB">
        <w:rPr>
          <w:rFonts w:ascii="Times New Roman" w:hAnsi="Times New Roman" w:cs="Times New Roman"/>
          <w:sz w:val="24"/>
          <w:szCs w:val="24"/>
          <w:lang w:val="en-GB"/>
        </w:rPr>
        <w:t xml:space="preserve"> </w:t>
      </w:r>
      <w:r w:rsidR="009149EB">
        <w:rPr>
          <w:rFonts w:ascii="Times New Roman" w:hAnsi="Times New Roman" w:cs="Times New Roman"/>
          <w:sz w:val="24"/>
          <w:szCs w:val="24"/>
          <w:lang w:val="en-GB"/>
        </w:rPr>
        <w:t>(</w:t>
      </w:r>
      <w:r w:rsidRPr="002C36DB">
        <w:rPr>
          <w:rFonts w:ascii="Times New Roman" w:hAnsi="Times New Roman" w:cs="Times New Roman"/>
          <w:sz w:val="24"/>
          <w:szCs w:val="24"/>
          <w:lang w:val="en-GB"/>
        </w:rPr>
        <w:t>Pvt</w:t>
      </w:r>
      <w:r w:rsidR="009149EB">
        <w:rPr>
          <w:rFonts w:ascii="Times New Roman" w:hAnsi="Times New Roman" w:cs="Times New Roman"/>
          <w:sz w:val="24"/>
          <w:szCs w:val="24"/>
          <w:lang w:val="en-GB"/>
        </w:rPr>
        <w:t>)</w:t>
      </w:r>
      <w:r w:rsidRPr="002C36DB">
        <w:rPr>
          <w:rFonts w:ascii="Times New Roman" w:hAnsi="Times New Roman" w:cs="Times New Roman"/>
          <w:sz w:val="24"/>
          <w:szCs w:val="24"/>
          <w:lang w:val="en-GB"/>
        </w:rPr>
        <w:t xml:space="preserve"> Ltd CABS bank account number 1006126120 and </w:t>
      </w:r>
      <w:proofErr w:type="spellStart"/>
      <w:r w:rsidRPr="002C36DB">
        <w:rPr>
          <w:rFonts w:ascii="Times New Roman" w:hAnsi="Times New Roman" w:cs="Times New Roman"/>
          <w:sz w:val="24"/>
          <w:szCs w:val="24"/>
          <w:lang w:val="en-GB"/>
        </w:rPr>
        <w:t>Millytake</w:t>
      </w:r>
      <w:proofErr w:type="spellEnd"/>
      <w:r w:rsidRPr="002C36DB">
        <w:rPr>
          <w:rFonts w:ascii="Times New Roman" w:hAnsi="Times New Roman" w:cs="Times New Roman"/>
          <w:sz w:val="24"/>
          <w:szCs w:val="24"/>
          <w:lang w:val="en-GB"/>
        </w:rPr>
        <w:t xml:space="preserve"> Enterprises </w:t>
      </w:r>
      <w:r w:rsidR="009149EB">
        <w:rPr>
          <w:rFonts w:ascii="Times New Roman" w:hAnsi="Times New Roman" w:cs="Times New Roman"/>
          <w:sz w:val="24"/>
          <w:szCs w:val="24"/>
          <w:lang w:val="en-GB"/>
        </w:rPr>
        <w:t xml:space="preserve">(Pvt) Ltd </w:t>
      </w:r>
      <w:r w:rsidRPr="002C36DB">
        <w:rPr>
          <w:rFonts w:ascii="Times New Roman" w:hAnsi="Times New Roman" w:cs="Times New Roman"/>
          <w:sz w:val="24"/>
          <w:szCs w:val="24"/>
          <w:lang w:val="en-GB"/>
        </w:rPr>
        <w:t>CABS bank account number 1129742431 statement</w:t>
      </w:r>
      <w:r w:rsidR="009149EB">
        <w:rPr>
          <w:rFonts w:ascii="Times New Roman" w:hAnsi="Times New Roman" w:cs="Times New Roman"/>
          <w:sz w:val="24"/>
          <w:szCs w:val="24"/>
          <w:lang w:val="en-GB"/>
        </w:rPr>
        <w:t xml:space="preserve">s revealed </w:t>
      </w:r>
      <w:r w:rsidRPr="002C36DB">
        <w:rPr>
          <w:rFonts w:ascii="Times New Roman" w:hAnsi="Times New Roman" w:cs="Times New Roman"/>
          <w:sz w:val="24"/>
          <w:szCs w:val="24"/>
          <w:lang w:val="en-GB"/>
        </w:rPr>
        <w:t>quick disbursements of all the funds paid by the Ministry and none was disbursed with t</w:t>
      </w:r>
      <w:r>
        <w:rPr>
          <w:rFonts w:ascii="Times New Roman" w:hAnsi="Times New Roman" w:cs="Times New Roman"/>
          <w:sz w:val="24"/>
          <w:szCs w:val="24"/>
          <w:lang w:val="en-GB"/>
        </w:rPr>
        <w:t>h</w:t>
      </w:r>
      <w:r w:rsidRPr="002C36DB">
        <w:rPr>
          <w:rFonts w:ascii="Times New Roman" w:hAnsi="Times New Roman" w:cs="Times New Roman"/>
          <w:sz w:val="24"/>
          <w:szCs w:val="24"/>
          <w:lang w:val="en-GB"/>
        </w:rPr>
        <w:t xml:space="preserve">e narration that it was paying for goats. </w:t>
      </w:r>
    </w:p>
    <w:p w14:paraId="777C9E4D" w14:textId="54867862" w:rsidR="005E6802" w:rsidRDefault="003F5C0F" w:rsidP="005E6802">
      <w:pPr>
        <w:autoSpaceDE w:val="0"/>
        <w:autoSpaceDN w:val="0"/>
        <w:adjustRightInd w:val="0"/>
        <w:spacing w:after="40" w:line="360" w:lineRule="auto"/>
        <w:ind w:firstLine="720"/>
        <w:jc w:val="both"/>
        <w:rPr>
          <w:rFonts w:ascii="Times New Roman" w:hAnsi="Times New Roman" w:cs="Times New Roman"/>
          <w:sz w:val="24"/>
          <w:szCs w:val="24"/>
        </w:rPr>
      </w:pPr>
      <w:r>
        <w:rPr>
          <w:rFonts w:ascii="Times New Roman" w:hAnsi="Times New Roman" w:cs="Times New Roman"/>
          <w:kern w:val="0"/>
          <w:sz w:val="24"/>
          <w:szCs w:val="24"/>
        </w:rPr>
        <w:t>AS stated above, w</w:t>
      </w:r>
      <w:r w:rsidR="00DF70E3" w:rsidRPr="002349E6">
        <w:rPr>
          <w:rFonts w:ascii="Times New Roman" w:hAnsi="Times New Roman" w:cs="Times New Roman"/>
          <w:kern w:val="0"/>
          <w:sz w:val="24"/>
          <w:szCs w:val="24"/>
        </w:rPr>
        <w:t xml:space="preserve">e found the </w:t>
      </w:r>
      <w:r>
        <w:rPr>
          <w:rFonts w:ascii="Times New Roman" w:hAnsi="Times New Roman" w:cs="Times New Roman"/>
          <w:kern w:val="0"/>
          <w:sz w:val="24"/>
          <w:szCs w:val="24"/>
        </w:rPr>
        <w:t xml:space="preserve">applicants </w:t>
      </w:r>
      <w:r w:rsidR="00DF70E3" w:rsidRPr="002349E6">
        <w:rPr>
          <w:rFonts w:ascii="Times New Roman" w:hAnsi="Times New Roman" w:cs="Times New Roman"/>
          <w:kern w:val="0"/>
          <w:sz w:val="24"/>
          <w:szCs w:val="24"/>
        </w:rPr>
        <w:t>guilty as co-perpetrators of the offence of fraud</w:t>
      </w:r>
      <w:r>
        <w:rPr>
          <w:rFonts w:ascii="Times New Roman" w:hAnsi="Times New Roman" w:cs="Times New Roman"/>
          <w:kern w:val="0"/>
          <w:sz w:val="24"/>
          <w:szCs w:val="24"/>
        </w:rPr>
        <w:t xml:space="preserve"> as defined in</w:t>
      </w:r>
      <w:r w:rsidR="00DF70E3" w:rsidRPr="002349E6">
        <w:rPr>
          <w:rFonts w:ascii="Times New Roman" w:hAnsi="Times New Roman" w:cs="Times New Roman"/>
          <w:sz w:val="24"/>
          <w:szCs w:val="24"/>
        </w:rPr>
        <w:t xml:space="preserve"> s</w:t>
      </w:r>
      <w:r w:rsidR="00DF70E3" w:rsidRPr="002349E6">
        <w:rPr>
          <w:rFonts w:ascii="Times New Roman" w:hAnsi="Times New Roman" w:cs="Times New Roman"/>
          <w:bCs/>
          <w:sz w:val="24"/>
          <w:szCs w:val="24"/>
        </w:rPr>
        <w:t xml:space="preserve">196A of the </w:t>
      </w:r>
      <w:r w:rsidR="005E6802">
        <w:rPr>
          <w:rFonts w:ascii="Times New Roman" w:hAnsi="Times New Roman" w:cs="Times New Roman"/>
          <w:bCs/>
          <w:sz w:val="24"/>
          <w:szCs w:val="24"/>
        </w:rPr>
        <w:t>C</w:t>
      </w:r>
      <w:r w:rsidR="00DF70E3" w:rsidRPr="002349E6">
        <w:rPr>
          <w:rFonts w:ascii="Times New Roman" w:hAnsi="Times New Roman" w:cs="Times New Roman"/>
          <w:bCs/>
          <w:sz w:val="24"/>
          <w:szCs w:val="24"/>
        </w:rPr>
        <w:t>riminal Law Code</w:t>
      </w:r>
      <w:r>
        <w:rPr>
          <w:rFonts w:ascii="Times New Roman" w:hAnsi="Times New Roman" w:cs="Times New Roman"/>
          <w:bCs/>
          <w:sz w:val="24"/>
          <w:szCs w:val="24"/>
        </w:rPr>
        <w:t xml:space="preserve">. Persons charged as co-perpetrators may be convicted as such </w:t>
      </w:r>
      <w:r w:rsidR="00DF70E3" w:rsidRPr="002349E6">
        <w:rPr>
          <w:rFonts w:ascii="Times New Roman" w:hAnsi="Times New Roman" w:cs="Times New Roman"/>
          <w:bCs/>
          <w:sz w:val="24"/>
          <w:szCs w:val="24"/>
        </w:rPr>
        <w:t xml:space="preserve">if the State proves that they committed </w:t>
      </w:r>
      <w:r w:rsidR="00DF70E3" w:rsidRPr="002349E6">
        <w:rPr>
          <w:rFonts w:ascii="Times New Roman" w:hAnsi="Times New Roman" w:cs="Times New Roman"/>
          <w:sz w:val="24"/>
          <w:szCs w:val="24"/>
        </w:rPr>
        <w:t>a crime in association with each other and the State adduce</w:t>
      </w:r>
      <w:r>
        <w:rPr>
          <w:rFonts w:ascii="Times New Roman" w:hAnsi="Times New Roman" w:cs="Times New Roman"/>
          <w:sz w:val="24"/>
          <w:szCs w:val="24"/>
        </w:rPr>
        <w:t>d</w:t>
      </w:r>
      <w:r w:rsidR="00DF70E3" w:rsidRPr="002349E6">
        <w:rPr>
          <w:rFonts w:ascii="Times New Roman" w:hAnsi="Times New Roman" w:cs="Times New Roman"/>
          <w:sz w:val="24"/>
          <w:szCs w:val="24"/>
        </w:rPr>
        <w:t xml:space="preserve"> evidence to show that each of them had the requisite </w:t>
      </w:r>
      <w:r w:rsidR="00DF70E3" w:rsidRPr="002349E6">
        <w:rPr>
          <w:rFonts w:ascii="Times New Roman" w:hAnsi="Times New Roman" w:cs="Times New Roman"/>
          <w:i/>
          <w:iCs/>
          <w:sz w:val="24"/>
          <w:szCs w:val="24"/>
        </w:rPr>
        <w:t xml:space="preserve">mens rea </w:t>
      </w:r>
      <w:r w:rsidR="00DF70E3" w:rsidRPr="002349E6">
        <w:rPr>
          <w:rFonts w:ascii="Times New Roman" w:hAnsi="Times New Roman" w:cs="Times New Roman"/>
          <w:sz w:val="24"/>
          <w:szCs w:val="24"/>
        </w:rPr>
        <w:t xml:space="preserve">to commit the crime, whether by virtue of having the intention to commit it or the knowledge that it would be committed, or the realisation of a real risk or possibility that a crime of the kind in question would be committed. Where the State has proved that  the accused persons the  crime in association with each other and that each of them had the requisite </w:t>
      </w:r>
      <w:r w:rsidR="00DF70E3" w:rsidRPr="002349E6">
        <w:rPr>
          <w:rFonts w:ascii="Times New Roman" w:hAnsi="Times New Roman" w:cs="Times New Roman"/>
          <w:i/>
          <w:iCs/>
          <w:sz w:val="24"/>
          <w:szCs w:val="24"/>
        </w:rPr>
        <w:t xml:space="preserve">mens rea </w:t>
      </w:r>
      <w:r w:rsidR="00DF70E3" w:rsidRPr="002349E6">
        <w:rPr>
          <w:rFonts w:ascii="Times New Roman" w:hAnsi="Times New Roman" w:cs="Times New Roman"/>
          <w:sz w:val="24"/>
          <w:szCs w:val="24"/>
        </w:rPr>
        <w:t>to commit the crime the co</w:t>
      </w:r>
      <w:r w:rsidR="00DF70E3">
        <w:rPr>
          <w:rFonts w:ascii="Times New Roman" w:hAnsi="Times New Roman" w:cs="Times New Roman"/>
          <w:sz w:val="24"/>
          <w:szCs w:val="24"/>
        </w:rPr>
        <w:t>-</w:t>
      </w:r>
      <w:r w:rsidR="00DF70E3" w:rsidRPr="002349E6">
        <w:rPr>
          <w:rFonts w:ascii="Times New Roman" w:hAnsi="Times New Roman" w:cs="Times New Roman"/>
          <w:sz w:val="24"/>
          <w:szCs w:val="24"/>
        </w:rPr>
        <w:t xml:space="preserve">accused persons may be convicted as co-perpetrators, in which event the conduct of the actual perpetrator (even if none of them is identified as the actual perpetrator) shall be deemed also to be the conduct of every co-perpetrator, whether or not the conduct of the co-perpetrator contributed directly in any way to the commission of the crime by the actual perpetrator. </w:t>
      </w:r>
    </w:p>
    <w:p w14:paraId="07DDF779" w14:textId="77777777" w:rsidR="000A2981" w:rsidRDefault="005E6802" w:rsidP="000A2981">
      <w:pPr>
        <w:autoSpaceDE w:val="0"/>
        <w:autoSpaceDN w:val="0"/>
        <w:adjustRightInd w:val="0"/>
        <w:spacing w:after="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implications of s196A of the Criminal Law Code is that</w:t>
      </w:r>
      <w:r w:rsidR="006F6B38">
        <w:rPr>
          <w:rFonts w:ascii="Times New Roman" w:hAnsi="Times New Roman" w:cs="Times New Roman"/>
          <w:sz w:val="24"/>
          <w:szCs w:val="24"/>
        </w:rPr>
        <w:t xml:space="preserve"> persons charged as co</w:t>
      </w:r>
      <w:r w:rsidR="003F5C0F">
        <w:rPr>
          <w:rFonts w:ascii="Times New Roman" w:hAnsi="Times New Roman" w:cs="Times New Roman"/>
          <w:sz w:val="24"/>
          <w:szCs w:val="24"/>
        </w:rPr>
        <w:t>-</w:t>
      </w:r>
      <w:r w:rsidR="006F6B38">
        <w:rPr>
          <w:rFonts w:ascii="Times New Roman" w:hAnsi="Times New Roman" w:cs="Times New Roman"/>
          <w:sz w:val="24"/>
          <w:szCs w:val="24"/>
        </w:rPr>
        <w:t>perpetrators may be convicted as charged if they committed the crime in association with each other and it is not necessary to prove that each co</w:t>
      </w:r>
      <w:r w:rsidR="003F5C0F">
        <w:rPr>
          <w:rFonts w:ascii="Times New Roman" w:hAnsi="Times New Roman" w:cs="Times New Roman"/>
          <w:sz w:val="24"/>
          <w:szCs w:val="24"/>
        </w:rPr>
        <w:t>-</w:t>
      </w:r>
      <w:r w:rsidR="006F6B38">
        <w:rPr>
          <w:rFonts w:ascii="Times New Roman" w:hAnsi="Times New Roman" w:cs="Times New Roman"/>
          <w:sz w:val="24"/>
          <w:szCs w:val="24"/>
        </w:rPr>
        <w:t xml:space="preserve">accused personally </w:t>
      </w:r>
      <w:r w:rsidR="003F5C0F">
        <w:rPr>
          <w:rFonts w:ascii="Times New Roman" w:hAnsi="Times New Roman" w:cs="Times New Roman"/>
          <w:sz w:val="24"/>
          <w:szCs w:val="24"/>
        </w:rPr>
        <w:t>did all the acts</w:t>
      </w:r>
      <w:r w:rsidR="006F6B38">
        <w:rPr>
          <w:rFonts w:ascii="Times New Roman" w:hAnsi="Times New Roman" w:cs="Times New Roman"/>
          <w:sz w:val="24"/>
          <w:szCs w:val="24"/>
        </w:rPr>
        <w:t xml:space="preserve"> constituting the essential element of the crime. </w:t>
      </w:r>
      <w:r w:rsidR="003F5C0F">
        <w:rPr>
          <w:rFonts w:ascii="Times New Roman" w:hAnsi="Times New Roman" w:cs="Times New Roman"/>
          <w:sz w:val="24"/>
          <w:szCs w:val="24"/>
        </w:rPr>
        <w:t xml:space="preserve">Proof of association with the intention to commit a crime or the knowledge or realisation that a crime is being committed suffice. </w:t>
      </w:r>
      <w:r w:rsidR="006F6B38">
        <w:rPr>
          <w:rFonts w:ascii="Times New Roman" w:hAnsi="Times New Roman" w:cs="Times New Roman"/>
          <w:sz w:val="24"/>
          <w:szCs w:val="24"/>
        </w:rPr>
        <w:t>P</w:t>
      </w:r>
      <w:r w:rsidR="00DF70E3" w:rsidRPr="002349E6">
        <w:rPr>
          <w:rFonts w:ascii="Times New Roman" w:hAnsi="Times New Roman" w:cs="Times New Roman"/>
          <w:sz w:val="24"/>
          <w:szCs w:val="24"/>
        </w:rPr>
        <w:t xml:space="preserve">resence at or in the immediate vicinity of the scene of the crime in circumstances which implicate them directly or indirectly in the commission of that crime shall be indicative (but not, in themselves, necessarily decisive) as a factor tending to prove that the co accused persons accused of committing a crime in association with each other together had the </w:t>
      </w:r>
      <w:r w:rsidR="00DF70E3" w:rsidRPr="002349E6">
        <w:rPr>
          <w:rFonts w:ascii="Times New Roman" w:hAnsi="Times New Roman" w:cs="Times New Roman"/>
          <w:sz w:val="24"/>
          <w:szCs w:val="24"/>
        </w:rPr>
        <w:lastRenderedPageBreak/>
        <w:t xml:space="preserve">requisite </w:t>
      </w:r>
      <w:r w:rsidR="00DF70E3" w:rsidRPr="002349E6">
        <w:rPr>
          <w:rFonts w:ascii="Times New Roman" w:hAnsi="Times New Roman" w:cs="Times New Roman"/>
          <w:i/>
          <w:iCs/>
          <w:sz w:val="24"/>
          <w:szCs w:val="24"/>
        </w:rPr>
        <w:t xml:space="preserve">mens rea </w:t>
      </w:r>
      <w:r w:rsidR="00DF70E3" w:rsidRPr="002349E6">
        <w:rPr>
          <w:rFonts w:ascii="Times New Roman" w:hAnsi="Times New Roman" w:cs="Times New Roman"/>
          <w:sz w:val="24"/>
          <w:szCs w:val="24"/>
        </w:rPr>
        <w:t xml:space="preserve">to commit the crime. Association together in any conduct that is preparatory to the conduct which resulted in the crime for which they are charged shall be indicative (but not, in themselves, necessarily decisive) as a factor tending to prove that the co accused persons accused of committing a crime in association with each other together had the requisite </w:t>
      </w:r>
      <w:r w:rsidR="00DF70E3" w:rsidRPr="002349E6">
        <w:rPr>
          <w:rFonts w:ascii="Times New Roman" w:hAnsi="Times New Roman" w:cs="Times New Roman"/>
          <w:i/>
          <w:iCs/>
          <w:sz w:val="24"/>
          <w:szCs w:val="24"/>
        </w:rPr>
        <w:t xml:space="preserve">mens rea </w:t>
      </w:r>
      <w:r w:rsidR="00DF70E3" w:rsidRPr="002349E6">
        <w:rPr>
          <w:rFonts w:ascii="Times New Roman" w:hAnsi="Times New Roman" w:cs="Times New Roman"/>
          <w:sz w:val="24"/>
          <w:szCs w:val="24"/>
        </w:rPr>
        <w:t xml:space="preserve">to commit the crime. Engaging in any criminal behaviour as a team or group prior to the conduct which resulted in the crime for which they are charged shall be indicative (but not, in themselves, necessarily decisive) as a factor tending to prove that the co accused persons accused of committing a crime in association with each other together had the requisite </w:t>
      </w:r>
      <w:r w:rsidR="00DF70E3" w:rsidRPr="002349E6">
        <w:rPr>
          <w:rFonts w:ascii="Times New Roman" w:hAnsi="Times New Roman" w:cs="Times New Roman"/>
          <w:i/>
          <w:iCs/>
          <w:sz w:val="24"/>
          <w:szCs w:val="24"/>
        </w:rPr>
        <w:t xml:space="preserve">mens rea </w:t>
      </w:r>
      <w:r w:rsidR="00DF70E3" w:rsidRPr="002349E6">
        <w:rPr>
          <w:rFonts w:ascii="Times New Roman" w:hAnsi="Times New Roman" w:cs="Times New Roman"/>
          <w:sz w:val="24"/>
          <w:szCs w:val="24"/>
        </w:rPr>
        <w:t xml:space="preserve">to commit the crime. </w:t>
      </w:r>
    </w:p>
    <w:p w14:paraId="3A6890B3" w14:textId="692BD883" w:rsidR="00800E19" w:rsidRDefault="00316A5B" w:rsidP="000A2981">
      <w:pPr>
        <w:autoSpaceDE w:val="0"/>
        <w:autoSpaceDN w:val="0"/>
        <w:adjustRightInd w:val="0"/>
        <w:spacing w:after="40" w:line="360" w:lineRule="auto"/>
        <w:ind w:firstLine="720"/>
        <w:jc w:val="both"/>
        <w:rPr>
          <w:rFonts w:ascii="Times New Roman" w:hAnsi="Times New Roman" w:cs="Times New Roman"/>
          <w:bCs/>
          <w:sz w:val="24"/>
          <w:szCs w:val="24"/>
        </w:rPr>
      </w:pPr>
      <w:r>
        <w:rPr>
          <w:rFonts w:ascii="Times New Roman" w:hAnsi="Times New Roman" w:cs="Times New Roman"/>
          <w:sz w:val="24"/>
          <w:szCs w:val="24"/>
        </w:rPr>
        <w:t xml:space="preserve">At the end of the trial, it was </w:t>
      </w:r>
      <w:r w:rsidR="00C46740">
        <w:rPr>
          <w:rFonts w:ascii="Times New Roman" w:hAnsi="Times New Roman" w:cs="Times New Roman"/>
          <w:sz w:val="24"/>
          <w:szCs w:val="24"/>
        </w:rPr>
        <w:t>undeniable that</w:t>
      </w:r>
      <w:r>
        <w:rPr>
          <w:rFonts w:ascii="Times New Roman" w:hAnsi="Times New Roman" w:cs="Times New Roman"/>
          <w:sz w:val="24"/>
          <w:szCs w:val="24"/>
        </w:rPr>
        <w:t xml:space="preserve"> </w:t>
      </w:r>
      <w:proofErr w:type="spellStart"/>
      <w:r w:rsidRPr="000F1966">
        <w:rPr>
          <w:rFonts w:ascii="Times New Roman" w:hAnsi="Times New Roman" w:cs="Times New Roman"/>
          <w:sz w:val="24"/>
          <w:szCs w:val="24"/>
        </w:rPr>
        <w:t>Blackdeck</w:t>
      </w:r>
      <w:proofErr w:type="spellEnd"/>
      <w:r w:rsidRPr="000F1966">
        <w:rPr>
          <w:rFonts w:ascii="Times New Roman" w:hAnsi="Times New Roman" w:cs="Times New Roman"/>
          <w:bCs/>
          <w:sz w:val="24"/>
          <w:szCs w:val="24"/>
        </w:rPr>
        <w:t xml:space="preserve"> Livestock and Poultry Farming </w:t>
      </w:r>
      <w:r>
        <w:rPr>
          <w:rFonts w:ascii="Times New Roman" w:hAnsi="Times New Roman" w:cs="Times New Roman"/>
          <w:bCs/>
          <w:sz w:val="24"/>
          <w:szCs w:val="24"/>
        </w:rPr>
        <w:t>did not exist as company</w:t>
      </w:r>
      <w:r w:rsidR="00800E19" w:rsidRPr="000F1966">
        <w:rPr>
          <w:rFonts w:ascii="Times New Roman" w:hAnsi="Times New Roman" w:cs="Times New Roman"/>
          <w:bCs/>
          <w:sz w:val="24"/>
          <w:szCs w:val="24"/>
        </w:rPr>
        <w:t xml:space="preserve"> incorporated in terms of the laws of Zimbabwe with the legal capacity to act. </w:t>
      </w:r>
      <w:r>
        <w:rPr>
          <w:rFonts w:ascii="Times New Roman" w:hAnsi="Times New Roman" w:cs="Times New Roman"/>
          <w:bCs/>
          <w:sz w:val="24"/>
          <w:szCs w:val="24"/>
        </w:rPr>
        <w:t xml:space="preserve">The Ministry officials dealt with </w:t>
      </w:r>
      <w:proofErr w:type="spellStart"/>
      <w:r w:rsidRPr="000F1966">
        <w:rPr>
          <w:rFonts w:ascii="Times New Roman" w:hAnsi="Times New Roman" w:cs="Times New Roman"/>
          <w:sz w:val="24"/>
          <w:szCs w:val="24"/>
        </w:rPr>
        <w:t>Blackdeck</w:t>
      </w:r>
      <w:proofErr w:type="spellEnd"/>
      <w:r w:rsidRPr="000F1966">
        <w:rPr>
          <w:rFonts w:ascii="Times New Roman" w:hAnsi="Times New Roman" w:cs="Times New Roman"/>
          <w:bCs/>
          <w:sz w:val="24"/>
          <w:szCs w:val="24"/>
        </w:rPr>
        <w:t xml:space="preserve"> Livestock and Poultry Farming</w:t>
      </w:r>
      <w:r>
        <w:rPr>
          <w:rFonts w:ascii="Times New Roman" w:hAnsi="Times New Roman" w:cs="Times New Roman"/>
          <w:bCs/>
          <w:sz w:val="24"/>
          <w:szCs w:val="24"/>
        </w:rPr>
        <w:t xml:space="preserve"> and accepted its bid as valid after being misled into believing </w:t>
      </w:r>
      <w:r w:rsidR="00C46740">
        <w:rPr>
          <w:rFonts w:ascii="Times New Roman" w:hAnsi="Times New Roman" w:cs="Times New Roman"/>
          <w:bCs/>
          <w:sz w:val="24"/>
          <w:szCs w:val="24"/>
        </w:rPr>
        <w:t xml:space="preserve">that </w:t>
      </w:r>
      <w:proofErr w:type="spellStart"/>
      <w:r w:rsidR="00C46740" w:rsidRPr="000F1966">
        <w:rPr>
          <w:rFonts w:ascii="Times New Roman" w:hAnsi="Times New Roman" w:cs="Times New Roman"/>
          <w:sz w:val="24"/>
          <w:szCs w:val="24"/>
        </w:rPr>
        <w:t>Blackdeck</w:t>
      </w:r>
      <w:proofErr w:type="spellEnd"/>
      <w:r w:rsidR="00C46740" w:rsidRPr="000F1966">
        <w:rPr>
          <w:rFonts w:ascii="Times New Roman" w:hAnsi="Times New Roman" w:cs="Times New Roman"/>
          <w:bCs/>
          <w:sz w:val="24"/>
          <w:szCs w:val="24"/>
        </w:rPr>
        <w:t xml:space="preserve"> Livestock and Poultry Farming</w:t>
      </w:r>
      <w:r w:rsidR="00C46740">
        <w:rPr>
          <w:rFonts w:ascii="Times New Roman" w:hAnsi="Times New Roman" w:cs="Times New Roman"/>
          <w:bCs/>
          <w:sz w:val="24"/>
          <w:szCs w:val="24"/>
        </w:rPr>
        <w:t xml:space="preserve"> was lawfully the other name of </w:t>
      </w:r>
      <w:proofErr w:type="spellStart"/>
      <w:r w:rsidR="00800E19" w:rsidRPr="000F1966">
        <w:rPr>
          <w:rFonts w:ascii="Times New Roman" w:hAnsi="Times New Roman" w:cs="Times New Roman"/>
          <w:bCs/>
          <w:sz w:val="24"/>
          <w:szCs w:val="24"/>
        </w:rPr>
        <w:t>Blackdeck</w:t>
      </w:r>
      <w:proofErr w:type="spellEnd"/>
      <w:r w:rsidR="00800E19" w:rsidRPr="000F1966">
        <w:rPr>
          <w:rFonts w:ascii="Times New Roman" w:hAnsi="Times New Roman" w:cs="Times New Roman"/>
          <w:bCs/>
          <w:sz w:val="24"/>
          <w:szCs w:val="24"/>
        </w:rPr>
        <w:t xml:space="preserve"> (Pvt) Ltd</w:t>
      </w:r>
      <w:r>
        <w:rPr>
          <w:rFonts w:ascii="Times New Roman" w:hAnsi="Times New Roman" w:cs="Times New Roman"/>
          <w:bCs/>
          <w:sz w:val="24"/>
          <w:szCs w:val="24"/>
        </w:rPr>
        <w:t>.</w:t>
      </w:r>
      <w:r w:rsidR="00800E19">
        <w:rPr>
          <w:rFonts w:ascii="Times New Roman" w:hAnsi="Times New Roman" w:cs="Times New Roman"/>
          <w:bCs/>
          <w:sz w:val="24"/>
          <w:szCs w:val="24"/>
        </w:rPr>
        <w:t xml:space="preserve"> Th</w:t>
      </w:r>
      <w:r>
        <w:rPr>
          <w:rFonts w:ascii="Times New Roman" w:hAnsi="Times New Roman" w:cs="Times New Roman"/>
          <w:bCs/>
          <w:sz w:val="24"/>
          <w:szCs w:val="24"/>
        </w:rPr>
        <w:t xml:space="preserve">is was </w:t>
      </w:r>
      <w:r w:rsidR="00800E19">
        <w:rPr>
          <w:rFonts w:ascii="Times New Roman" w:hAnsi="Times New Roman" w:cs="Times New Roman"/>
          <w:bCs/>
          <w:sz w:val="24"/>
          <w:szCs w:val="24"/>
        </w:rPr>
        <w:t xml:space="preserve">achieved that by fraudulently submitting documents of incorporation belonging to </w:t>
      </w:r>
      <w:proofErr w:type="spellStart"/>
      <w:r w:rsidR="00800E19" w:rsidRPr="000F1966">
        <w:rPr>
          <w:rFonts w:ascii="Times New Roman" w:hAnsi="Times New Roman" w:cs="Times New Roman"/>
          <w:bCs/>
          <w:sz w:val="24"/>
          <w:szCs w:val="24"/>
        </w:rPr>
        <w:t>Blackdeck</w:t>
      </w:r>
      <w:proofErr w:type="spellEnd"/>
      <w:r w:rsidR="00800E19" w:rsidRPr="000F1966">
        <w:rPr>
          <w:rFonts w:ascii="Times New Roman" w:hAnsi="Times New Roman" w:cs="Times New Roman"/>
          <w:bCs/>
          <w:sz w:val="24"/>
          <w:szCs w:val="24"/>
        </w:rPr>
        <w:t xml:space="preserve"> (Pvt) Ltd with the fraudulent bid, namely </w:t>
      </w:r>
      <w:r w:rsidR="00800E19" w:rsidRPr="000F1966">
        <w:rPr>
          <w:rFonts w:ascii="Times New Roman" w:hAnsi="Times New Roman" w:cs="Times New Roman"/>
          <w:sz w:val="24"/>
          <w:szCs w:val="24"/>
        </w:rPr>
        <w:t>a</w:t>
      </w:r>
      <w:r w:rsidR="00800E19" w:rsidRPr="000F1966">
        <w:rPr>
          <w:rFonts w:ascii="Times New Roman" w:hAnsi="Times New Roman" w:cs="Times New Roman"/>
          <w:bCs/>
          <w:sz w:val="24"/>
          <w:szCs w:val="24"/>
        </w:rPr>
        <w:t xml:space="preserve"> certificate</w:t>
      </w:r>
      <w:r w:rsidR="00800E19" w:rsidRPr="000F1966">
        <w:rPr>
          <w:rFonts w:ascii="Times New Roman" w:hAnsi="Times New Roman" w:cs="Times New Roman"/>
          <w:sz w:val="24"/>
          <w:szCs w:val="24"/>
        </w:rPr>
        <w:t xml:space="preserve"> of incorporation, a list of directors on form CR 14 and a CR6 all in the name of</w:t>
      </w:r>
      <w:r w:rsidR="00800E19" w:rsidRPr="000F1966">
        <w:rPr>
          <w:rFonts w:ascii="Times New Roman" w:hAnsi="Times New Roman" w:cs="Times New Roman"/>
          <w:bCs/>
          <w:sz w:val="24"/>
          <w:szCs w:val="24"/>
        </w:rPr>
        <w:t xml:space="preserve"> </w:t>
      </w:r>
      <w:proofErr w:type="spellStart"/>
      <w:r w:rsidR="00800E19" w:rsidRPr="000F1966">
        <w:rPr>
          <w:rFonts w:ascii="Times New Roman" w:hAnsi="Times New Roman" w:cs="Times New Roman"/>
          <w:bCs/>
          <w:sz w:val="24"/>
          <w:szCs w:val="24"/>
        </w:rPr>
        <w:t>Blackdeck</w:t>
      </w:r>
      <w:proofErr w:type="spellEnd"/>
      <w:r w:rsidR="00800E19" w:rsidRPr="000F1966">
        <w:rPr>
          <w:rFonts w:ascii="Times New Roman" w:hAnsi="Times New Roman" w:cs="Times New Roman"/>
          <w:bCs/>
          <w:sz w:val="24"/>
          <w:szCs w:val="24"/>
        </w:rPr>
        <w:t xml:space="preserve"> (Pvt) Ltd. </w:t>
      </w:r>
      <w:r w:rsidR="00800E19">
        <w:rPr>
          <w:rFonts w:ascii="Times New Roman" w:hAnsi="Times New Roman" w:cs="Times New Roman"/>
          <w:bCs/>
          <w:sz w:val="24"/>
          <w:szCs w:val="24"/>
        </w:rPr>
        <w:t xml:space="preserve">Realising that </w:t>
      </w:r>
      <w:proofErr w:type="spellStart"/>
      <w:r w:rsidR="00800E19" w:rsidRPr="000F1966">
        <w:rPr>
          <w:rFonts w:ascii="Times New Roman" w:hAnsi="Times New Roman" w:cs="Times New Roman"/>
          <w:bCs/>
          <w:sz w:val="24"/>
          <w:szCs w:val="24"/>
        </w:rPr>
        <w:t>Blackdeck</w:t>
      </w:r>
      <w:proofErr w:type="spellEnd"/>
      <w:r w:rsidR="00800E19" w:rsidRPr="000F1966">
        <w:rPr>
          <w:rFonts w:ascii="Times New Roman" w:hAnsi="Times New Roman" w:cs="Times New Roman"/>
          <w:bCs/>
          <w:sz w:val="24"/>
          <w:szCs w:val="24"/>
        </w:rPr>
        <w:t xml:space="preserve"> (Pvt) Ltd </w:t>
      </w:r>
      <w:r w:rsidR="00800E19">
        <w:rPr>
          <w:rFonts w:ascii="Times New Roman" w:hAnsi="Times New Roman" w:cs="Times New Roman"/>
          <w:bCs/>
          <w:sz w:val="24"/>
          <w:szCs w:val="24"/>
        </w:rPr>
        <w:t xml:space="preserve">had no documents in its name which they could use fraudulently </w:t>
      </w:r>
      <w:r>
        <w:rPr>
          <w:rFonts w:ascii="Times New Roman" w:hAnsi="Times New Roman" w:cs="Times New Roman"/>
          <w:bCs/>
          <w:sz w:val="24"/>
          <w:szCs w:val="24"/>
        </w:rPr>
        <w:t xml:space="preserve">to </w:t>
      </w:r>
      <w:r w:rsidR="00800E19">
        <w:rPr>
          <w:rFonts w:ascii="Times New Roman" w:hAnsi="Times New Roman" w:cs="Times New Roman"/>
          <w:bCs/>
          <w:sz w:val="24"/>
          <w:szCs w:val="24"/>
        </w:rPr>
        <w:t xml:space="preserve">give the false impression that the fictitious company </w:t>
      </w:r>
      <w:r w:rsidR="00800E19" w:rsidRPr="000F1966">
        <w:rPr>
          <w:rFonts w:ascii="Times New Roman" w:hAnsi="Times New Roman" w:cs="Times New Roman"/>
          <w:bCs/>
          <w:sz w:val="24"/>
          <w:szCs w:val="24"/>
        </w:rPr>
        <w:t>had p</w:t>
      </w:r>
      <w:r w:rsidR="00800E19" w:rsidRPr="000F1966">
        <w:rPr>
          <w:rFonts w:ascii="Times New Roman" w:hAnsi="Times New Roman" w:cs="Times New Roman"/>
          <w:sz w:val="24"/>
          <w:szCs w:val="24"/>
        </w:rPr>
        <w:t>aid</w:t>
      </w:r>
      <w:r w:rsidR="00800E19" w:rsidRPr="00447402">
        <w:rPr>
          <w:rFonts w:ascii="Times New Roman" w:hAnsi="Times New Roman" w:cs="Times New Roman"/>
          <w:color w:val="000000"/>
          <w:kern w:val="0"/>
          <w:sz w:val="24"/>
          <w:szCs w:val="24"/>
        </w:rPr>
        <w:t xml:space="preserve"> taxes, duties and rates for which </w:t>
      </w:r>
      <w:r w:rsidR="00800E19">
        <w:rPr>
          <w:rFonts w:ascii="Times New Roman" w:hAnsi="Times New Roman" w:cs="Times New Roman"/>
          <w:sz w:val="24"/>
          <w:szCs w:val="24"/>
        </w:rPr>
        <w:t xml:space="preserve">it may have been liable and </w:t>
      </w:r>
      <w:r w:rsidR="00800E19" w:rsidRPr="00447402">
        <w:rPr>
          <w:rFonts w:ascii="Times New Roman" w:hAnsi="Times New Roman" w:cs="Times New Roman"/>
          <w:color w:val="000000"/>
          <w:kern w:val="0"/>
          <w:sz w:val="24"/>
          <w:szCs w:val="24"/>
        </w:rPr>
        <w:t>th</w:t>
      </w:r>
      <w:r w:rsidR="00800E19">
        <w:rPr>
          <w:rFonts w:ascii="Times New Roman" w:hAnsi="Times New Roman" w:cs="Times New Roman"/>
          <w:color w:val="000000"/>
          <w:kern w:val="0"/>
          <w:sz w:val="24"/>
          <w:szCs w:val="24"/>
        </w:rPr>
        <w:t>e</w:t>
      </w:r>
      <w:r w:rsidR="00800E19" w:rsidRPr="00447402">
        <w:rPr>
          <w:rFonts w:ascii="Times New Roman" w:hAnsi="Times New Roman" w:cs="Times New Roman"/>
          <w:color w:val="000000"/>
          <w:kern w:val="0"/>
          <w:sz w:val="24"/>
          <w:szCs w:val="24"/>
        </w:rPr>
        <w:t xml:space="preserve"> contributions </w:t>
      </w:r>
      <w:r w:rsidR="00800E19">
        <w:rPr>
          <w:rFonts w:ascii="Times New Roman" w:hAnsi="Times New Roman" w:cs="Times New Roman"/>
          <w:color w:val="000000"/>
          <w:kern w:val="0"/>
          <w:sz w:val="24"/>
          <w:szCs w:val="24"/>
        </w:rPr>
        <w:t xml:space="preserve">as well as </w:t>
      </w:r>
      <w:r w:rsidR="00800E19" w:rsidRPr="00447402">
        <w:rPr>
          <w:rFonts w:ascii="Times New Roman" w:hAnsi="Times New Roman" w:cs="Times New Roman"/>
          <w:color w:val="000000"/>
          <w:kern w:val="0"/>
          <w:sz w:val="24"/>
          <w:szCs w:val="24"/>
        </w:rPr>
        <w:t xml:space="preserve">payments due under the National Social Security Authority Act </w:t>
      </w:r>
      <w:r w:rsidR="00800E19" w:rsidRPr="000F1966">
        <w:rPr>
          <w:rFonts w:ascii="Times New Roman" w:hAnsi="Times New Roman" w:cs="Times New Roman"/>
          <w:color w:val="000000"/>
          <w:kern w:val="0"/>
          <w:sz w:val="24"/>
          <w:szCs w:val="24"/>
        </w:rPr>
        <w:t xml:space="preserve">(NSSA) </w:t>
      </w:r>
      <w:r w:rsidR="00800E19" w:rsidRPr="00447402">
        <w:rPr>
          <w:rFonts w:ascii="Times New Roman" w:hAnsi="Times New Roman" w:cs="Times New Roman"/>
          <w:color w:val="000000"/>
          <w:kern w:val="0"/>
          <w:sz w:val="24"/>
          <w:szCs w:val="24"/>
        </w:rPr>
        <w:t>[</w:t>
      </w:r>
      <w:r w:rsidR="00800E19" w:rsidRPr="00447402">
        <w:rPr>
          <w:rFonts w:ascii="Times New Roman" w:hAnsi="Times New Roman" w:cs="Times New Roman"/>
          <w:i/>
          <w:iCs/>
          <w:color w:val="000000"/>
          <w:kern w:val="0"/>
          <w:sz w:val="24"/>
          <w:szCs w:val="24"/>
        </w:rPr>
        <w:t>Chapter17:04</w:t>
      </w:r>
      <w:r w:rsidR="00800E19" w:rsidRPr="00447402">
        <w:rPr>
          <w:rFonts w:ascii="Times New Roman" w:hAnsi="Times New Roman" w:cs="Times New Roman"/>
          <w:color w:val="000000"/>
          <w:kern w:val="0"/>
          <w:sz w:val="24"/>
          <w:szCs w:val="24"/>
        </w:rPr>
        <w:t>]</w:t>
      </w:r>
      <w:r w:rsidR="00800E19">
        <w:rPr>
          <w:rFonts w:ascii="Times New Roman" w:hAnsi="Times New Roman" w:cs="Times New Roman"/>
          <w:color w:val="000000"/>
          <w:kern w:val="0"/>
          <w:sz w:val="24"/>
          <w:szCs w:val="24"/>
        </w:rPr>
        <w:t xml:space="preserve">, they </w:t>
      </w:r>
      <w:r w:rsidR="00800E19" w:rsidRPr="000F1966">
        <w:rPr>
          <w:rFonts w:ascii="Times New Roman" w:hAnsi="Times New Roman" w:cs="Times New Roman"/>
          <w:sz w:val="24"/>
          <w:szCs w:val="24"/>
        </w:rPr>
        <w:t>fraudulently submitted two counterfeit certificates. One was a Zimbabwe Reven</w:t>
      </w:r>
      <w:r w:rsidR="00800E19" w:rsidRPr="000F1966">
        <w:rPr>
          <w:rFonts w:ascii="Times New Roman" w:hAnsi="Times New Roman" w:cs="Times New Roman"/>
          <w:bCs/>
          <w:sz w:val="24"/>
          <w:szCs w:val="24"/>
        </w:rPr>
        <w:t xml:space="preserve">ue Authority (ZIMRA) clearance certificate </w:t>
      </w:r>
      <w:r w:rsidR="00800E19">
        <w:rPr>
          <w:rFonts w:ascii="Times New Roman" w:hAnsi="Times New Roman" w:cs="Times New Roman"/>
          <w:bCs/>
          <w:sz w:val="24"/>
          <w:szCs w:val="24"/>
        </w:rPr>
        <w:t>belonging t</w:t>
      </w:r>
      <w:r w:rsidR="00800E19" w:rsidRPr="000F1966">
        <w:rPr>
          <w:rFonts w:ascii="Times New Roman" w:hAnsi="Times New Roman" w:cs="Times New Roman"/>
          <w:bCs/>
          <w:sz w:val="24"/>
          <w:szCs w:val="24"/>
        </w:rPr>
        <w:t>o Skywalk (Pvt) Ltd</w:t>
      </w:r>
      <w:r w:rsidR="00C46740" w:rsidRPr="00C46740">
        <w:rPr>
          <w:rFonts w:ascii="Times New Roman" w:hAnsi="Times New Roman" w:cs="Times New Roman"/>
          <w:bCs/>
          <w:sz w:val="24"/>
          <w:szCs w:val="24"/>
        </w:rPr>
        <w:t xml:space="preserve"> </w:t>
      </w:r>
      <w:r w:rsidR="00C46740" w:rsidRPr="000F1966">
        <w:rPr>
          <w:rFonts w:ascii="Times New Roman" w:hAnsi="Times New Roman" w:cs="Times New Roman"/>
          <w:bCs/>
          <w:sz w:val="24"/>
          <w:szCs w:val="24"/>
        </w:rPr>
        <w:t>which had been altered</w:t>
      </w:r>
      <w:r w:rsidR="00800E19" w:rsidRPr="000F1966">
        <w:rPr>
          <w:rFonts w:ascii="Times New Roman" w:hAnsi="Times New Roman" w:cs="Times New Roman"/>
          <w:bCs/>
          <w:sz w:val="24"/>
          <w:szCs w:val="24"/>
        </w:rPr>
        <w:t xml:space="preserve">. The other </w:t>
      </w:r>
      <w:r w:rsidR="00C46740">
        <w:rPr>
          <w:rFonts w:ascii="Times New Roman" w:hAnsi="Times New Roman" w:cs="Times New Roman"/>
          <w:bCs/>
          <w:sz w:val="24"/>
          <w:szCs w:val="24"/>
        </w:rPr>
        <w:t xml:space="preserve">was a </w:t>
      </w:r>
      <w:r w:rsidR="00800E19" w:rsidRPr="000F1966">
        <w:rPr>
          <w:rFonts w:ascii="Times New Roman" w:hAnsi="Times New Roman" w:cs="Times New Roman"/>
          <w:bCs/>
          <w:sz w:val="24"/>
          <w:szCs w:val="24"/>
        </w:rPr>
        <w:t xml:space="preserve">counterfeit a National Social Security Authority (NSSA) compliance </w:t>
      </w:r>
      <w:r w:rsidR="00800E19">
        <w:rPr>
          <w:rFonts w:ascii="Times New Roman" w:hAnsi="Times New Roman" w:cs="Times New Roman"/>
          <w:bCs/>
          <w:sz w:val="24"/>
          <w:szCs w:val="24"/>
        </w:rPr>
        <w:t xml:space="preserve">certificate </w:t>
      </w:r>
      <w:r w:rsidR="00800E19" w:rsidRPr="000F1966">
        <w:rPr>
          <w:rFonts w:ascii="Times New Roman" w:hAnsi="Times New Roman" w:cs="Times New Roman"/>
          <w:bCs/>
          <w:sz w:val="24"/>
          <w:szCs w:val="24"/>
        </w:rPr>
        <w:t xml:space="preserve">belonging to Skywalk (Pvt) Ltd, which had </w:t>
      </w:r>
      <w:r w:rsidR="00C46740">
        <w:rPr>
          <w:rFonts w:ascii="Times New Roman" w:hAnsi="Times New Roman" w:cs="Times New Roman"/>
          <w:bCs/>
          <w:sz w:val="24"/>
          <w:szCs w:val="24"/>
        </w:rPr>
        <w:t xml:space="preserve">also </w:t>
      </w:r>
      <w:r w:rsidR="00800E19" w:rsidRPr="000F1966">
        <w:rPr>
          <w:rFonts w:ascii="Times New Roman" w:hAnsi="Times New Roman" w:cs="Times New Roman"/>
          <w:bCs/>
          <w:sz w:val="24"/>
          <w:szCs w:val="24"/>
        </w:rPr>
        <w:t>been altered</w:t>
      </w:r>
      <w:r w:rsidR="00C46740">
        <w:rPr>
          <w:rFonts w:ascii="Times New Roman" w:hAnsi="Times New Roman" w:cs="Times New Roman"/>
          <w:bCs/>
          <w:sz w:val="24"/>
          <w:szCs w:val="24"/>
        </w:rPr>
        <w:t>. A</w:t>
      </w:r>
      <w:r w:rsidR="00800E19" w:rsidRPr="000F1966">
        <w:rPr>
          <w:rFonts w:ascii="Times New Roman" w:hAnsi="Times New Roman" w:cs="Times New Roman"/>
          <w:bCs/>
          <w:sz w:val="24"/>
          <w:szCs w:val="24"/>
        </w:rPr>
        <w:t>s a result of the misrepresentation</w:t>
      </w:r>
      <w:r w:rsidR="00800E19">
        <w:rPr>
          <w:rFonts w:ascii="Times New Roman" w:hAnsi="Times New Roman" w:cs="Times New Roman"/>
          <w:bCs/>
          <w:sz w:val="24"/>
          <w:szCs w:val="24"/>
        </w:rPr>
        <w:t>,</w:t>
      </w:r>
      <w:r w:rsidR="00800E19" w:rsidRPr="000F1966">
        <w:rPr>
          <w:rFonts w:ascii="Times New Roman" w:hAnsi="Times New Roman" w:cs="Times New Roman"/>
          <w:bCs/>
          <w:sz w:val="24"/>
          <w:szCs w:val="24"/>
        </w:rPr>
        <w:t xml:space="preserve"> the fraudulent bid submitted by the accused persons in the name of a fictitious company was accepted by the Ministry and treated as valid thereby escaping disqualification. </w:t>
      </w:r>
    </w:p>
    <w:p w14:paraId="59B10C05" w14:textId="360B9835" w:rsidR="00800E19" w:rsidRDefault="00800E19" w:rsidP="00800E19">
      <w:pPr>
        <w:autoSpaceDE w:val="0"/>
        <w:autoSpaceDN w:val="0"/>
        <w:adjustRightInd w:val="0"/>
        <w:spacing w:after="0" w:line="360" w:lineRule="auto"/>
        <w:ind w:firstLine="720"/>
        <w:jc w:val="both"/>
        <w:rPr>
          <w:rFonts w:ascii="Times New Roman" w:hAnsi="Times New Roman" w:cs="Times New Roman"/>
          <w:bCs/>
          <w:sz w:val="24"/>
          <w:szCs w:val="24"/>
        </w:rPr>
      </w:pPr>
      <w:r w:rsidRPr="000F1966">
        <w:rPr>
          <w:rFonts w:ascii="Times New Roman" w:hAnsi="Times New Roman" w:cs="Times New Roman"/>
          <w:bCs/>
          <w:sz w:val="24"/>
          <w:szCs w:val="24"/>
        </w:rPr>
        <w:t xml:space="preserve">The </w:t>
      </w:r>
      <w:r>
        <w:rPr>
          <w:rFonts w:ascii="Times New Roman" w:hAnsi="Times New Roman" w:cs="Times New Roman"/>
          <w:bCs/>
          <w:sz w:val="24"/>
          <w:szCs w:val="24"/>
        </w:rPr>
        <w:t xml:space="preserve">fraudulent </w:t>
      </w:r>
      <w:r w:rsidRPr="000F1966">
        <w:rPr>
          <w:rFonts w:ascii="Times New Roman" w:hAnsi="Times New Roman" w:cs="Times New Roman"/>
          <w:bCs/>
          <w:sz w:val="24"/>
          <w:szCs w:val="24"/>
        </w:rPr>
        <w:t xml:space="preserve">bid sailed through the </w:t>
      </w:r>
      <w:r>
        <w:rPr>
          <w:rFonts w:ascii="Times New Roman" w:hAnsi="Times New Roman" w:cs="Times New Roman"/>
          <w:bCs/>
          <w:sz w:val="24"/>
          <w:szCs w:val="24"/>
        </w:rPr>
        <w:t xml:space="preserve">verification and </w:t>
      </w:r>
      <w:r w:rsidRPr="000F1966">
        <w:rPr>
          <w:rFonts w:ascii="Times New Roman" w:hAnsi="Times New Roman" w:cs="Times New Roman"/>
          <w:bCs/>
          <w:sz w:val="24"/>
          <w:szCs w:val="24"/>
        </w:rPr>
        <w:t xml:space="preserve">adjudication processes </w:t>
      </w:r>
      <w:r>
        <w:rPr>
          <w:rFonts w:ascii="Times New Roman" w:hAnsi="Times New Roman" w:cs="Times New Roman"/>
          <w:bCs/>
          <w:sz w:val="24"/>
          <w:szCs w:val="24"/>
        </w:rPr>
        <w:t>before being submitted to the Procurement Regulatory Authority of Zimbabwe which endorsed recommendations by the Ministry to award portions as one of the two successful bidders.</w:t>
      </w:r>
      <w:r w:rsidRPr="000F1966">
        <w:rPr>
          <w:rFonts w:ascii="Times New Roman" w:hAnsi="Times New Roman" w:cs="Times New Roman"/>
          <w:bCs/>
          <w:sz w:val="24"/>
          <w:szCs w:val="24"/>
        </w:rPr>
        <w:t xml:space="preserve"> </w:t>
      </w:r>
      <w:r>
        <w:rPr>
          <w:rFonts w:ascii="Times New Roman" w:hAnsi="Times New Roman" w:cs="Times New Roman"/>
          <w:bCs/>
          <w:sz w:val="24"/>
          <w:szCs w:val="24"/>
        </w:rPr>
        <w:t xml:space="preserve">The confusion created by the misrepresentation resulted in officials at </w:t>
      </w:r>
      <w:r w:rsidRPr="000F1966">
        <w:rPr>
          <w:rFonts w:ascii="Times New Roman" w:hAnsi="Times New Roman" w:cs="Times New Roman"/>
          <w:bCs/>
          <w:sz w:val="24"/>
          <w:szCs w:val="24"/>
        </w:rPr>
        <w:t>the Ministry and the Procure</w:t>
      </w:r>
      <w:r>
        <w:rPr>
          <w:rFonts w:ascii="Times New Roman" w:hAnsi="Times New Roman" w:cs="Times New Roman"/>
          <w:bCs/>
          <w:sz w:val="24"/>
          <w:szCs w:val="24"/>
        </w:rPr>
        <w:t>ment Regulatory Authority</w:t>
      </w:r>
      <w:r w:rsidRPr="000F1966">
        <w:rPr>
          <w:rFonts w:ascii="Times New Roman" w:hAnsi="Times New Roman" w:cs="Times New Roman"/>
          <w:bCs/>
          <w:sz w:val="24"/>
          <w:szCs w:val="24"/>
        </w:rPr>
        <w:t>, officials in the Ministry of Lands</w:t>
      </w:r>
      <w:r w:rsidR="00C46740">
        <w:rPr>
          <w:rFonts w:ascii="Times New Roman" w:hAnsi="Times New Roman" w:cs="Times New Roman"/>
          <w:bCs/>
          <w:sz w:val="24"/>
          <w:szCs w:val="24"/>
        </w:rPr>
        <w:t xml:space="preserve"> referring to </w:t>
      </w:r>
      <w:proofErr w:type="spellStart"/>
      <w:r w:rsidR="00C46740">
        <w:rPr>
          <w:rFonts w:ascii="Times New Roman" w:hAnsi="Times New Roman" w:cs="Times New Roman"/>
          <w:bCs/>
          <w:sz w:val="24"/>
          <w:szCs w:val="24"/>
        </w:rPr>
        <w:t>Blackdeck</w:t>
      </w:r>
      <w:proofErr w:type="spellEnd"/>
      <w:r w:rsidR="00C46740">
        <w:rPr>
          <w:rFonts w:ascii="Times New Roman" w:hAnsi="Times New Roman" w:cs="Times New Roman"/>
          <w:bCs/>
          <w:sz w:val="24"/>
          <w:szCs w:val="24"/>
        </w:rPr>
        <w:t xml:space="preserve"> </w:t>
      </w:r>
      <w:r w:rsidR="00C46740">
        <w:rPr>
          <w:rFonts w:ascii="Times New Roman" w:hAnsi="Times New Roman" w:cs="Times New Roman"/>
          <w:bCs/>
          <w:sz w:val="24"/>
          <w:szCs w:val="24"/>
        </w:rPr>
        <w:lastRenderedPageBreak/>
        <w:t>Livestock &amp; Poultry Farming</w:t>
      </w:r>
      <w:r>
        <w:rPr>
          <w:rFonts w:ascii="Times New Roman" w:hAnsi="Times New Roman" w:cs="Times New Roman"/>
          <w:bCs/>
          <w:sz w:val="24"/>
          <w:szCs w:val="24"/>
        </w:rPr>
        <w:t xml:space="preserve"> </w:t>
      </w:r>
      <w:r w:rsidRPr="000F1966">
        <w:rPr>
          <w:rFonts w:ascii="Times New Roman" w:hAnsi="Times New Roman" w:cs="Times New Roman"/>
          <w:bCs/>
          <w:sz w:val="24"/>
          <w:szCs w:val="24"/>
        </w:rPr>
        <w:t xml:space="preserve">by various names such as </w:t>
      </w:r>
      <w:proofErr w:type="spellStart"/>
      <w:r w:rsidRPr="000F1966">
        <w:rPr>
          <w:rFonts w:ascii="Times New Roman" w:hAnsi="Times New Roman" w:cs="Times New Roman"/>
          <w:bCs/>
          <w:sz w:val="24"/>
          <w:szCs w:val="24"/>
        </w:rPr>
        <w:t>Blackdeck</w:t>
      </w:r>
      <w:proofErr w:type="spellEnd"/>
      <w:r w:rsidRPr="000F1966">
        <w:rPr>
          <w:rFonts w:ascii="Times New Roman" w:hAnsi="Times New Roman" w:cs="Times New Roman"/>
          <w:bCs/>
          <w:sz w:val="24"/>
          <w:szCs w:val="24"/>
        </w:rPr>
        <w:t xml:space="preserve">, </w:t>
      </w:r>
      <w:proofErr w:type="spellStart"/>
      <w:r w:rsidRPr="000F1966">
        <w:rPr>
          <w:rFonts w:ascii="Times New Roman" w:hAnsi="Times New Roman" w:cs="Times New Roman"/>
          <w:bCs/>
          <w:sz w:val="24"/>
          <w:szCs w:val="24"/>
        </w:rPr>
        <w:t>Blackdeck</w:t>
      </w:r>
      <w:proofErr w:type="spellEnd"/>
      <w:r w:rsidRPr="000F1966">
        <w:rPr>
          <w:rFonts w:ascii="Times New Roman" w:hAnsi="Times New Roman" w:cs="Times New Roman"/>
          <w:bCs/>
          <w:sz w:val="24"/>
          <w:szCs w:val="24"/>
        </w:rPr>
        <w:t xml:space="preserve"> Livestock, </w:t>
      </w:r>
      <w:proofErr w:type="spellStart"/>
      <w:r w:rsidRPr="000F1966">
        <w:rPr>
          <w:rFonts w:ascii="Times New Roman" w:hAnsi="Times New Roman" w:cs="Times New Roman"/>
          <w:bCs/>
          <w:sz w:val="24"/>
          <w:szCs w:val="24"/>
        </w:rPr>
        <w:t>Blackdeck</w:t>
      </w:r>
      <w:proofErr w:type="spellEnd"/>
      <w:r w:rsidRPr="000F1966">
        <w:rPr>
          <w:rFonts w:ascii="Times New Roman" w:hAnsi="Times New Roman" w:cs="Times New Roman"/>
          <w:bCs/>
          <w:sz w:val="24"/>
          <w:szCs w:val="24"/>
        </w:rPr>
        <w:t xml:space="preserve"> Livestock &amp; Poultry</w:t>
      </w:r>
      <w:r w:rsidR="00B67E1D">
        <w:rPr>
          <w:rFonts w:ascii="Times New Roman" w:hAnsi="Times New Roman" w:cs="Times New Roman"/>
          <w:bCs/>
          <w:sz w:val="24"/>
          <w:szCs w:val="24"/>
        </w:rPr>
        <w:t xml:space="preserve"> Farming, Colenso Farm</w:t>
      </w:r>
      <w:r w:rsidRPr="000F1966">
        <w:rPr>
          <w:rFonts w:ascii="Times New Roman" w:hAnsi="Times New Roman" w:cs="Times New Roman"/>
          <w:bCs/>
          <w:sz w:val="24"/>
          <w:szCs w:val="24"/>
        </w:rPr>
        <w:t xml:space="preserve"> and </w:t>
      </w:r>
      <w:proofErr w:type="spellStart"/>
      <w:r w:rsidRPr="000F1966">
        <w:rPr>
          <w:rFonts w:ascii="Times New Roman" w:hAnsi="Times New Roman" w:cs="Times New Roman"/>
          <w:bCs/>
          <w:sz w:val="24"/>
          <w:szCs w:val="24"/>
        </w:rPr>
        <w:t>Blackdeck</w:t>
      </w:r>
      <w:proofErr w:type="spellEnd"/>
      <w:r w:rsidRPr="000F1966">
        <w:rPr>
          <w:rFonts w:ascii="Times New Roman" w:hAnsi="Times New Roman" w:cs="Times New Roman"/>
          <w:bCs/>
          <w:sz w:val="24"/>
          <w:szCs w:val="24"/>
        </w:rPr>
        <w:t xml:space="preserve"> (Pvt) Ltd, interchangeably</w:t>
      </w:r>
      <w:r>
        <w:rPr>
          <w:rFonts w:ascii="Times New Roman" w:hAnsi="Times New Roman" w:cs="Times New Roman"/>
          <w:bCs/>
          <w:sz w:val="24"/>
          <w:szCs w:val="24"/>
        </w:rPr>
        <w:t>,</w:t>
      </w:r>
      <w:r w:rsidR="00C46740" w:rsidRPr="00C46740">
        <w:rPr>
          <w:rFonts w:ascii="Times New Roman" w:hAnsi="Times New Roman" w:cs="Times New Roman"/>
          <w:bCs/>
          <w:sz w:val="24"/>
          <w:szCs w:val="24"/>
        </w:rPr>
        <w:t xml:space="preserve"> </w:t>
      </w:r>
      <w:r w:rsidR="00C46740">
        <w:rPr>
          <w:rFonts w:ascii="Times New Roman" w:hAnsi="Times New Roman" w:cs="Times New Roman"/>
          <w:bCs/>
          <w:sz w:val="24"/>
          <w:szCs w:val="24"/>
        </w:rPr>
        <w:t>d</w:t>
      </w:r>
      <w:r w:rsidR="00C46740" w:rsidRPr="000F1966">
        <w:rPr>
          <w:rFonts w:ascii="Times New Roman" w:hAnsi="Times New Roman" w:cs="Times New Roman"/>
          <w:bCs/>
          <w:sz w:val="24"/>
          <w:szCs w:val="24"/>
        </w:rPr>
        <w:t>uring the vetting and adjudication processes and related correspondences</w:t>
      </w:r>
      <w:r w:rsidR="00C46740">
        <w:rPr>
          <w:rFonts w:ascii="Times New Roman" w:hAnsi="Times New Roman" w:cs="Times New Roman"/>
          <w:bCs/>
          <w:sz w:val="24"/>
          <w:szCs w:val="24"/>
        </w:rPr>
        <w:t>. The false impression created by the use of various names</w:t>
      </w:r>
      <w:r w:rsidR="00B67E1D">
        <w:rPr>
          <w:rFonts w:ascii="Times New Roman" w:hAnsi="Times New Roman" w:cs="Times New Roman"/>
          <w:bCs/>
          <w:sz w:val="24"/>
          <w:szCs w:val="24"/>
        </w:rPr>
        <w:t xml:space="preserve"> created so much confusion in the minds of the government officials that o</w:t>
      </w:r>
      <w:r w:rsidRPr="000F1966">
        <w:rPr>
          <w:rFonts w:ascii="Times New Roman" w:hAnsi="Times New Roman" w:cs="Times New Roman"/>
          <w:bCs/>
          <w:sz w:val="24"/>
          <w:szCs w:val="24"/>
        </w:rPr>
        <w:t xml:space="preserve">ne </w:t>
      </w:r>
      <w:r>
        <w:rPr>
          <w:rFonts w:ascii="Times New Roman" w:hAnsi="Times New Roman" w:cs="Times New Roman"/>
          <w:bCs/>
          <w:sz w:val="24"/>
          <w:szCs w:val="24"/>
        </w:rPr>
        <w:t>Precious Isa</w:t>
      </w:r>
      <w:r w:rsidRPr="000F1966">
        <w:rPr>
          <w:rFonts w:ascii="Times New Roman" w:hAnsi="Times New Roman" w:cs="Times New Roman"/>
          <w:bCs/>
          <w:sz w:val="24"/>
          <w:szCs w:val="24"/>
        </w:rPr>
        <w:t xml:space="preserve">, the official responsible for procurement at the Ministry drafted a contract </w:t>
      </w:r>
      <w:r w:rsidR="00B67E1D">
        <w:rPr>
          <w:rFonts w:ascii="Times New Roman" w:hAnsi="Times New Roman" w:cs="Times New Roman"/>
          <w:bCs/>
          <w:sz w:val="24"/>
          <w:szCs w:val="24"/>
        </w:rPr>
        <w:t xml:space="preserve">in which she made </w:t>
      </w:r>
      <w:proofErr w:type="spellStart"/>
      <w:r w:rsidR="00B67E1D" w:rsidRPr="000F1966">
        <w:rPr>
          <w:rFonts w:ascii="Times New Roman" w:hAnsi="Times New Roman" w:cs="Times New Roman"/>
          <w:bCs/>
          <w:sz w:val="24"/>
          <w:szCs w:val="24"/>
        </w:rPr>
        <w:t>Blackdeck</w:t>
      </w:r>
      <w:proofErr w:type="spellEnd"/>
      <w:r w:rsidR="00B67E1D" w:rsidRPr="000F1966">
        <w:rPr>
          <w:rFonts w:ascii="Times New Roman" w:hAnsi="Times New Roman" w:cs="Times New Roman"/>
          <w:bCs/>
          <w:sz w:val="24"/>
          <w:szCs w:val="24"/>
        </w:rPr>
        <w:t xml:space="preserve"> Livestock &amp; Poultry</w:t>
      </w:r>
      <w:r w:rsidR="00B67E1D">
        <w:rPr>
          <w:rFonts w:ascii="Times New Roman" w:hAnsi="Times New Roman" w:cs="Times New Roman"/>
          <w:bCs/>
          <w:sz w:val="24"/>
          <w:szCs w:val="24"/>
        </w:rPr>
        <w:t xml:space="preserve"> Farming</w:t>
      </w:r>
      <w:r w:rsidR="00B67E1D" w:rsidRPr="000F1966">
        <w:rPr>
          <w:rFonts w:ascii="Times New Roman" w:hAnsi="Times New Roman" w:cs="Times New Roman"/>
          <w:bCs/>
          <w:sz w:val="24"/>
          <w:szCs w:val="24"/>
        </w:rPr>
        <w:t xml:space="preserve"> </w:t>
      </w:r>
      <w:r w:rsidR="00B67E1D">
        <w:rPr>
          <w:rFonts w:ascii="Times New Roman" w:hAnsi="Times New Roman" w:cs="Times New Roman"/>
          <w:bCs/>
          <w:sz w:val="24"/>
          <w:szCs w:val="24"/>
        </w:rPr>
        <w:t xml:space="preserve">a party </w:t>
      </w:r>
      <w:r w:rsidRPr="000F1966">
        <w:rPr>
          <w:rFonts w:ascii="Times New Roman" w:hAnsi="Times New Roman" w:cs="Times New Roman"/>
          <w:bCs/>
          <w:sz w:val="24"/>
          <w:szCs w:val="24"/>
        </w:rPr>
        <w:t xml:space="preserve">genuinely </w:t>
      </w:r>
      <w:r w:rsidR="00B67E1D">
        <w:rPr>
          <w:rFonts w:ascii="Times New Roman" w:hAnsi="Times New Roman" w:cs="Times New Roman"/>
          <w:bCs/>
          <w:sz w:val="24"/>
          <w:szCs w:val="24"/>
        </w:rPr>
        <w:t xml:space="preserve">but erroneously believing it had the </w:t>
      </w:r>
      <w:r w:rsidR="00C46740" w:rsidRPr="000F1966">
        <w:rPr>
          <w:rFonts w:ascii="Times New Roman" w:hAnsi="Times New Roman" w:cs="Times New Roman"/>
          <w:bCs/>
          <w:sz w:val="24"/>
          <w:szCs w:val="24"/>
        </w:rPr>
        <w:t>legal capacity to</w:t>
      </w:r>
      <w:r w:rsidR="00C46740">
        <w:rPr>
          <w:rFonts w:ascii="Times New Roman" w:hAnsi="Times New Roman" w:cs="Times New Roman"/>
          <w:bCs/>
          <w:sz w:val="24"/>
          <w:szCs w:val="24"/>
        </w:rPr>
        <w:t xml:space="preserve"> act</w:t>
      </w:r>
      <w:r w:rsidR="00C46740" w:rsidRPr="000F1966">
        <w:rPr>
          <w:rFonts w:ascii="Times New Roman" w:hAnsi="Times New Roman" w:cs="Times New Roman"/>
          <w:bCs/>
          <w:sz w:val="24"/>
          <w:szCs w:val="24"/>
        </w:rPr>
        <w:t xml:space="preserve"> and </w:t>
      </w:r>
      <w:r w:rsidR="00B67E1D">
        <w:rPr>
          <w:rFonts w:ascii="Times New Roman" w:hAnsi="Times New Roman" w:cs="Times New Roman"/>
          <w:bCs/>
          <w:sz w:val="24"/>
          <w:szCs w:val="24"/>
        </w:rPr>
        <w:t xml:space="preserve">it was </w:t>
      </w:r>
      <w:r w:rsidR="00C46740" w:rsidRPr="000F1966">
        <w:rPr>
          <w:rFonts w:ascii="Times New Roman" w:hAnsi="Times New Roman" w:cs="Times New Roman"/>
          <w:bCs/>
          <w:sz w:val="24"/>
          <w:szCs w:val="24"/>
        </w:rPr>
        <w:t>lawfully known by that name</w:t>
      </w:r>
      <w:r w:rsidR="00E93AC1">
        <w:rPr>
          <w:rFonts w:ascii="Times New Roman" w:hAnsi="Times New Roman" w:cs="Times New Roman"/>
          <w:bCs/>
          <w:sz w:val="24"/>
          <w:szCs w:val="24"/>
        </w:rPr>
        <w:t xml:space="preserve">. </w:t>
      </w:r>
      <w:proofErr w:type="spellStart"/>
      <w:r w:rsidRPr="000F1966">
        <w:rPr>
          <w:rFonts w:ascii="Times New Roman" w:hAnsi="Times New Roman" w:cs="Times New Roman"/>
          <w:bCs/>
          <w:sz w:val="24"/>
          <w:szCs w:val="24"/>
        </w:rPr>
        <w:t>Blackdeck</w:t>
      </w:r>
      <w:proofErr w:type="spellEnd"/>
      <w:r w:rsidRPr="000F1966">
        <w:rPr>
          <w:rFonts w:ascii="Times New Roman" w:hAnsi="Times New Roman" w:cs="Times New Roman"/>
          <w:bCs/>
          <w:sz w:val="24"/>
          <w:szCs w:val="24"/>
        </w:rPr>
        <w:t xml:space="preserve"> Livestock and Poultry Farming</w:t>
      </w:r>
      <w:r>
        <w:rPr>
          <w:rFonts w:ascii="Times New Roman" w:hAnsi="Times New Roman" w:cs="Times New Roman"/>
          <w:bCs/>
          <w:sz w:val="24"/>
          <w:szCs w:val="24"/>
        </w:rPr>
        <w:t>, is cited in the</w:t>
      </w:r>
      <w:r w:rsidRPr="000F1966">
        <w:rPr>
          <w:rFonts w:ascii="Times New Roman" w:hAnsi="Times New Roman" w:cs="Times New Roman"/>
          <w:bCs/>
          <w:sz w:val="24"/>
          <w:szCs w:val="24"/>
        </w:rPr>
        <w:t xml:space="preserve"> contract as a legal persona which could supply 632 001 goats valued at </w:t>
      </w:r>
      <w:r w:rsidRPr="000F1966">
        <w:rPr>
          <w:rFonts w:ascii="Times New Roman" w:hAnsi="Times New Roman" w:cs="Times New Roman"/>
          <w:sz w:val="24"/>
          <w:szCs w:val="24"/>
        </w:rPr>
        <w:t xml:space="preserve">US$87 757 168.00 </w:t>
      </w:r>
      <w:r w:rsidRPr="000F1966">
        <w:rPr>
          <w:rFonts w:ascii="Times New Roman" w:hAnsi="Times New Roman" w:cs="Times New Roman"/>
          <w:bCs/>
          <w:sz w:val="24"/>
          <w:szCs w:val="24"/>
        </w:rPr>
        <w:t xml:space="preserve">under the </w:t>
      </w:r>
      <w:r w:rsidRPr="000F1966">
        <w:rPr>
          <w:rFonts w:ascii="Times New Roman" w:hAnsi="Times New Roman" w:cs="Times New Roman"/>
          <w:sz w:val="24"/>
          <w:szCs w:val="24"/>
        </w:rPr>
        <w:t xml:space="preserve">Presidential Goat Pass-On Scheme. </w:t>
      </w:r>
      <w:r w:rsidRPr="000F1966">
        <w:rPr>
          <w:rFonts w:ascii="Times New Roman" w:hAnsi="Times New Roman" w:cs="Times New Roman"/>
          <w:bCs/>
          <w:sz w:val="24"/>
          <w:szCs w:val="24"/>
        </w:rPr>
        <w:t xml:space="preserve"> </w:t>
      </w:r>
    </w:p>
    <w:p w14:paraId="7826F760" w14:textId="77777777" w:rsidR="00800E19" w:rsidRDefault="00800E19" w:rsidP="00800E19">
      <w:pPr>
        <w:autoSpaceDE w:val="0"/>
        <w:autoSpaceDN w:val="0"/>
        <w:adjustRightInd w:val="0"/>
        <w:spacing w:after="0" w:line="360" w:lineRule="auto"/>
        <w:ind w:firstLine="720"/>
        <w:jc w:val="both"/>
        <w:rPr>
          <w:rFonts w:ascii="Times New Roman" w:hAnsi="Times New Roman" w:cs="Times New Roman"/>
          <w:sz w:val="24"/>
          <w:szCs w:val="24"/>
        </w:rPr>
      </w:pPr>
      <w:r w:rsidRPr="000F1966">
        <w:rPr>
          <w:rFonts w:ascii="Times New Roman" w:hAnsi="Times New Roman" w:cs="Times New Roman"/>
          <w:bCs/>
          <w:sz w:val="24"/>
          <w:szCs w:val="24"/>
        </w:rPr>
        <w:t>Pursuant to the conclusion and the signing of the contract</w:t>
      </w:r>
      <w:r>
        <w:rPr>
          <w:rFonts w:ascii="Times New Roman" w:hAnsi="Times New Roman" w:cs="Times New Roman"/>
          <w:bCs/>
          <w:sz w:val="24"/>
          <w:szCs w:val="24"/>
        </w:rPr>
        <w:t>,</w:t>
      </w:r>
      <w:r w:rsidRPr="000F1966">
        <w:rPr>
          <w:rFonts w:ascii="Times New Roman" w:hAnsi="Times New Roman" w:cs="Times New Roman"/>
          <w:bCs/>
          <w:sz w:val="24"/>
          <w:szCs w:val="24"/>
        </w:rPr>
        <w:t xml:space="preserve"> ostensibly</w:t>
      </w:r>
      <w:r>
        <w:rPr>
          <w:rFonts w:ascii="Times New Roman" w:hAnsi="Times New Roman" w:cs="Times New Roman"/>
          <w:bCs/>
          <w:sz w:val="24"/>
          <w:szCs w:val="24"/>
        </w:rPr>
        <w:t>,</w:t>
      </w:r>
      <w:r w:rsidRPr="000F1966">
        <w:rPr>
          <w:rFonts w:ascii="Times New Roman" w:hAnsi="Times New Roman" w:cs="Times New Roman"/>
          <w:bCs/>
          <w:sz w:val="24"/>
          <w:szCs w:val="24"/>
        </w:rPr>
        <w:t xml:space="preserve"> reached between it and the non-existent company, the Government of Zimbabwe, paid a to</w:t>
      </w:r>
      <w:r w:rsidRPr="000F1966">
        <w:rPr>
          <w:rFonts w:ascii="Times New Roman" w:hAnsi="Times New Roman" w:cs="Times New Roman"/>
          <w:sz w:val="24"/>
          <w:szCs w:val="24"/>
        </w:rPr>
        <w:t>tal sum of ZWL$1.6 billion (equivalent to US$7 712 197.10 at the prevailing interbank rate) to the fictitious company</w:t>
      </w:r>
      <w:r>
        <w:rPr>
          <w:rFonts w:ascii="Times New Roman" w:hAnsi="Times New Roman" w:cs="Times New Roman"/>
          <w:sz w:val="24"/>
          <w:szCs w:val="24"/>
        </w:rPr>
        <w:t xml:space="preserve"> </w:t>
      </w:r>
      <w:r w:rsidRPr="000F1966">
        <w:rPr>
          <w:rFonts w:ascii="Times New Roman" w:hAnsi="Times New Roman" w:cs="Times New Roman"/>
          <w:bCs/>
          <w:sz w:val="24"/>
          <w:szCs w:val="24"/>
        </w:rPr>
        <w:t>in expectation of delivery of goats, equivalent in value to the money paid.  The money was paid into</w:t>
      </w:r>
      <w:r w:rsidRPr="000F1966">
        <w:rPr>
          <w:rFonts w:ascii="Times New Roman" w:hAnsi="Times New Roman" w:cs="Times New Roman"/>
          <w:sz w:val="24"/>
          <w:szCs w:val="24"/>
        </w:rPr>
        <w:t xml:space="preserve"> the CABS bank account of </w:t>
      </w:r>
      <w:proofErr w:type="spellStart"/>
      <w:r w:rsidRPr="000F1966">
        <w:rPr>
          <w:rFonts w:ascii="Times New Roman" w:hAnsi="Times New Roman" w:cs="Times New Roman"/>
          <w:sz w:val="24"/>
          <w:szCs w:val="24"/>
        </w:rPr>
        <w:t>Blackdeck</w:t>
      </w:r>
      <w:proofErr w:type="spellEnd"/>
      <w:r w:rsidRPr="000F1966">
        <w:rPr>
          <w:rFonts w:ascii="Times New Roman" w:hAnsi="Times New Roman" w:cs="Times New Roman"/>
          <w:sz w:val="24"/>
          <w:szCs w:val="24"/>
        </w:rPr>
        <w:t xml:space="preserve"> (Pvt) number 1006126120 </w:t>
      </w:r>
      <w:r>
        <w:rPr>
          <w:rFonts w:ascii="Times New Roman" w:hAnsi="Times New Roman" w:cs="Times New Roman"/>
          <w:sz w:val="24"/>
          <w:szCs w:val="24"/>
        </w:rPr>
        <w:t xml:space="preserve">which had been </w:t>
      </w:r>
      <w:r w:rsidRPr="000F1966">
        <w:rPr>
          <w:rFonts w:ascii="Times New Roman" w:hAnsi="Times New Roman" w:cs="Times New Roman"/>
          <w:sz w:val="24"/>
          <w:szCs w:val="24"/>
        </w:rPr>
        <w:t xml:space="preserve">provided in the contract by the accused persons under the guise of the fictitious </w:t>
      </w:r>
      <w:proofErr w:type="spellStart"/>
      <w:r w:rsidRPr="000F1966">
        <w:rPr>
          <w:rFonts w:ascii="Times New Roman" w:hAnsi="Times New Roman" w:cs="Times New Roman"/>
          <w:sz w:val="24"/>
          <w:szCs w:val="24"/>
        </w:rPr>
        <w:t>Blackdeck</w:t>
      </w:r>
      <w:proofErr w:type="spellEnd"/>
      <w:r w:rsidRPr="000F1966">
        <w:rPr>
          <w:rFonts w:ascii="Times New Roman" w:hAnsi="Times New Roman" w:cs="Times New Roman"/>
          <w:sz w:val="24"/>
          <w:szCs w:val="24"/>
        </w:rPr>
        <w:t xml:space="preserve"> Livestock and Poultry Farming. Upon receipt of the money from the Ministry, </w:t>
      </w:r>
      <w:proofErr w:type="spellStart"/>
      <w:r w:rsidRPr="000F1966">
        <w:rPr>
          <w:rFonts w:ascii="Times New Roman" w:hAnsi="Times New Roman" w:cs="Times New Roman"/>
          <w:sz w:val="24"/>
          <w:szCs w:val="24"/>
        </w:rPr>
        <w:t>Blackdeck</w:t>
      </w:r>
      <w:proofErr w:type="spellEnd"/>
      <w:r w:rsidRPr="000F1966">
        <w:rPr>
          <w:rFonts w:ascii="Times New Roman" w:hAnsi="Times New Roman" w:cs="Times New Roman"/>
          <w:sz w:val="24"/>
          <w:szCs w:val="24"/>
        </w:rPr>
        <w:t xml:space="preserve"> (Pvt) Ltd immediately, transferred </w:t>
      </w:r>
      <w:r>
        <w:rPr>
          <w:rFonts w:ascii="Times New Roman" w:hAnsi="Times New Roman" w:cs="Times New Roman"/>
          <w:sz w:val="24"/>
          <w:szCs w:val="24"/>
        </w:rPr>
        <w:t xml:space="preserve">huge </w:t>
      </w:r>
      <w:r w:rsidRPr="000F1966">
        <w:rPr>
          <w:rFonts w:ascii="Times New Roman" w:hAnsi="Times New Roman" w:cs="Times New Roman"/>
          <w:sz w:val="24"/>
          <w:szCs w:val="24"/>
        </w:rPr>
        <w:t xml:space="preserve">amounts to </w:t>
      </w:r>
      <w:proofErr w:type="spellStart"/>
      <w:r w:rsidRPr="000F1966">
        <w:rPr>
          <w:rFonts w:ascii="Times New Roman" w:hAnsi="Times New Roman" w:cs="Times New Roman"/>
          <w:sz w:val="24"/>
          <w:szCs w:val="24"/>
        </w:rPr>
        <w:t>Ceder</w:t>
      </w:r>
      <w:proofErr w:type="spellEnd"/>
      <w:r w:rsidRPr="000F1966">
        <w:rPr>
          <w:rFonts w:ascii="Times New Roman" w:hAnsi="Times New Roman" w:cs="Times New Roman"/>
          <w:sz w:val="24"/>
          <w:szCs w:val="24"/>
        </w:rPr>
        <w:t xml:space="preserve"> Farming (Pvt)Ltd, </w:t>
      </w:r>
      <w:proofErr w:type="spellStart"/>
      <w:r w:rsidRPr="000F1966">
        <w:rPr>
          <w:rFonts w:ascii="Times New Roman" w:hAnsi="Times New Roman" w:cs="Times New Roman"/>
          <w:sz w:val="24"/>
          <w:szCs w:val="24"/>
        </w:rPr>
        <w:t>Nomistal</w:t>
      </w:r>
      <w:proofErr w:type="spellEnd"/>
      <w:r w:rsidRPr="000F1966">
        <w:rPr>
          <w:rFonts w:ascii="Times New Roman" w:hAnsi="Times New Roman" w:cs="Times New Roman"/>
          <w:sz w:val="24"/>
          <w:szCs w:val="24"/>
        </w:rPr>
        <w:t xml:space="preserve"> Enterprises (Pvt) Ltd and </w:t>
      </w:r>
      <w:proofErr w:type="spellStart"/>
      <w:r w:rsidRPr="000F1966">
        <w:rPr>
          <w:rFonts w:ascii="Times New Roman" w:hAnsi="Times New Roman" w:cs="Times New Roman"/>
          <w:sz w:val="24"/>
          <w:szCs w:val="24"/>
        </w:rPr>
        <w:t>Millytake</w:t>
      </w:r>
      <w:proofErr w:type="spellEnd"/>
      <w:r w:rsidRPr="000F1966">
        <w:rPr>
          <w:rFonts w:ascii="Times New Roman" w:hAnsi="Times New Roman" w:cs="Times New Roman"/>
          <w:sz w:val="24"/>
          <w:szCs w:val="24"/>
        </w:rPr>
        <w:t xml:space="preserve"> Enterprises (Pvt) Ltd. The rest of the money was disbursed from </w:t>
      </w:r>
      <w:proofErr w:type="spellStart"/>
      <w:r w:rsidRPr="000F1966">
        <w:rPr>
          <w:rFonts w:ascii="Times New Roman" w:hAnsi="Times New Roman" w:cs="Times New Roman"/>
          <w:sz w:val="24"/>
          <w:szCs w:val="24"/>
        </w:rPr>
        <w:t>Blackdeck</w:t>
      </w:r>
      <w:proofErr w:type="spellEnd"/>
      <w:r w:rsidRPr="000F1966">
        <w:rPr>
          <w:rFonts w:ascii="Times New Roman" w:hAnsi="Times New Roman" w:cs="Times New Roman"/>
          <w:sz w:val="24"/>
          <w:szCs w:val="24"/>
        </w:rPr>
        <w:t xml:space="preserve"> (Pvt) </w:t>
      </w:r>
      <w:proofErr w:type="spellStart"/>
      <w:r w:rsidRPr="000F1966">
        <w:rPr>
          <w:rFonts w:ascii="Times New Roman" w:hAnsi="Times New Roman" w:cs="Times New Roman"/>
          <w:sz w:val="24"/>
          <w:szCs w:val="24"/>
        </w:rPr>
        <w:t>Ltd’s</w:t>
      </w:r>
      <w:proofErr w:type="spellEnd"/>
      <w:r w:rsidRPr="000F1966">
        <w:rPr>
          <w:rFonts w:ascii="Times New Roman" w:hAnsi="Times New Roman" w:cs="Times New Roman"/>
          <w:sz w:val="24"/>
          <w:szCs w:val="24"/>
        </w:rPr>
        <w:t xml:space="preserve"> bank account. </w:t>
      </w:r>
    </w:p>
    <w:p w14:paraId="09ED1CBB" w14:textId="77777777" w:rsidR="00800E19" w:rsidRDefault="00800E19" w:rsidP="00800E19">
      <w:pPr>
        <w:autoSpaceDE w:val="0"/>
        <w:autoSpaceDN w:val="0"/>
        <w:adjustRightInd w:val="0"/>
        <w:spacing w:after="0" w:line="360" w:lineRule="auto"/>
        <w:ind w:firstLine="720"/>
        <w:jc w:val="both"/>
        <w:rPr>
          <w:rFonts w:ascii="Times New Roman" w:hAnsi="Times New Roman" w:cs="Times New Roman"/>
          <w:sz w:val="24"/>
          <w:szCs w:val="24"/>
        </w:rPr>
      </w:pPr>
      <w:proofErr w:type="spellStart"/>
      <w:r w:rsidRPr="000F1966">
        <w:rPr>
          <w:rFonts w:ascii="Times New Roman" w:hAnsi="Times New Roman" w:cs="Times New Roman"/>
          <w:sz w:val="24"/>
          <w:szCs w:val="24"/>
        </w:rPr>
        <w:t>Millytake</w:t>
      </w:r>
      <w:proofErr w:type="spellEnd"/>
      <w:r w:rsidRPr="000F1966">
        <w:rPr>
          <w:rFonts w:ascii="Times New Roman" w:hAnsi="Times New Roman" w:cs="Times New Roman"/>
          <w:sz w:val="24"/>
          <w:szCs w:val="24"/>
        </w:rPr>
        <w:t xml:space="preserve"> Enterprises (Pvt)Ltd is a company controlled by the 2</w:t>
      </w:r>
      <w:r w:rsidRPr="000F1966">
        <w:rPr>
          <w:rFonts w:ascii="Times New Roman" w:hAnsi="Times New Roman" w:cs="Times New Roman"/>
          <w:sz w:val="24"/>
          <w:szCs w:val="24"/>
          <w:vertAlign w:val="superscript"/>
        </w:rPr>
        <w:t>nd</w:t>
      </w:r>
      <w:r w:rsidRPr="000F1966">
        <w:rPr>
          <w:rFonts w:ascii="Times New Roman" w:hAnsi="Times New Roman" w:cs="Times New Roman"/>
          <w:sz w:val="24"/>
          <w:szCs w:val="24"/>
        </w:rPr>
        <w:t xml:space="preserve"> accused person as </w:t>
      </w:r>
      <w:r w:rsidRPr="009D6771">
        <w:rPr>
          <w:rFonts w:ascii="Times New Roman" w:hAnsi="Times New Roman" w:cs="Times New Roman"/>
          <w:sz w:val="24"/>
          <w:szCs w:val="24"/>
        </w:rPr>
        <w:t xml:space="preserve">its director. It received a total </w:t>
      </w:r>
      <w:r>
        <w:rPr>
          <w:rFonts w:ascii="Times New Roman" w:hAnsi="Times New Roman" w:cs="Times New Roman"/>
          <w:sz w:val="24"/>
          <w:szCs w:val="24"/>
        </w:rPr>
        <w:t>sum of ZWL$200 000 000.00 (Two H</w:t>
      </w:r>
      <w:r w:rsidRPr="009D6771">
        <w:rPr>
          <w:rFonts w:ascii="Times New Roman" w:hAnsi="Times New Roman" w:cs="Times New Roman"/>
          <w:sz w:val="24"/>
          <w:szCs w:val="24"/>
        </w:rPr>
        <w:t xml:space="preserve">undred Million United States Dollars) </w:t>
      </w:r>
      <w:r>
        <w:rPr>
          <w:rFonts w:ascii="Times New Roman" w:hAnsi="Times New Roman" w:cs="Times New Roman"/>
          <w:sz w:val="24"/>
          <w:szCs w:val="24"/>
        </w:rPr>
        <w:t xml:space="preserve">in </w:t>
      </w:r>
      <w:r w:rsidRPr="009D6771">
        <w:rPr>
          <w:rFonts w:ascii="Times New Roman" w:hAnsi="Times New Roman" w:cs="Times New Roman"/>
          <w:sz w:val="24"/>
          <w:szCs w:val="24"/>
        </w:rPr>
        <w:t xml:space="preserve">its CABS bank account number 1129742431. </w:t>
      </w:r>
    </w:p>
    <w:p w14:paraId="6873F957" w14:textId="1EF1E93A" w:rsidR="00800E19" w:rsidRPr="000F1966" w:rsidRDefault="00800E19" w:rsidP="00800E19">
      <w:pPr>
        <w:autoSpaceDE w:val="0"/>
        <w:autoSpaceDN w:val="0"/>
        <w:adjustRightInd w:val="0"/>
        <w:spacing w:after="0" w:line="360" w:lineRule="auto"/>
        <w:ind w:firstLine="720"/>
        <w:jc w:val="both"/>
        <w:rPr>
          <w:rFonts w:ascii="Times New Roman" w:hAnsi="Times New Roman" w:cs="Times New Roman"/>
          <w:sz w:val="24"/>
          <w:szCs w:val="24"/>
        </w:rPr>
      </w:pPr>
      <w:r w:rsidRPr="009D6771">
        <w:rPr>
          <w:rFonts w:ascii="Times New Roman" w:hAnsi="Times New Roman" w:cs="Times New Roman"/>
          <w:sz w:val="24"/>
          <w:szCs w:val="24"/>
        </w:rPr>
        <w:t xml:space="preserve">It was common cause at the trial that </w:t>
      </w:r>
      <w:proofErr w:type="spellStart"/>
      <w:r w:rsidRPr="009D6771">
        <w:rPr>
          <w:rFonts w:ascii="Times New Roman" w:hAnsi="Times New Roman" w:cs="Times New Roman"/>
          <w:sz w:val="24"/>
          <w:szCs w:val="24"/>
        </w:rPr>
        <w:t>Blackdeck</w:t>
      </w:r>
      <w:proofErr w:type="spellEnd"/>
      <w:r w:rsidRPr="009D6771">
        <w:rPr>
          <w:rFonts w:ascii="Times New Roman" w:hAnsi="Times New Roman" w:cs="Times New Roman"/>
          <w:sz w:val="24"/>
          <w:szCs w:val="24"/>
        </w:rPr>
        <w:t xml:space="preserve"> (Pvt) </w:t>
      </w:r>
      <w:proofErr w:type="spellStart"/>
      <w:r w:rsidRPr="009D6771">
        <w:rPr>
          <w:rFonts w:ascii="Times New Roman" w:hAnsi="Times New Roman" w:cs="Times New Roman"/>
          <w:sz w:val="24"/>
          <w:szCs w:val="24"/>
        </w:rPr>
        <w:t>Ltd’s</w:t>
      </w:r>
      <w:proofErr w:type="spellEnd"/>
      <w:r w:rsidRPr="009D6771">
        <w:rPr>
          <w:rFonts w:ascii="Times New Roman" w:hAnsi="Times New Roman" w:cs="Times New Roman"/>
          <w:sz w:val="24"/>
          <w:szCs w:val="24"/>
        </w:rPr>
        <w:t xml:space="preserve"> bank account was overdrawn prior to the disbursement of funds by the Ministry into its bank account. It was also common cause that in no time all the money had been disbursed and the account had reverted to its overdrawn status. It was also common cause</w:t>
      </w:r>
      <w:r>
        <w:rPr>
          <w:rFonts w:ascii="Times New Roman" w:hAnsi="Times New Roman" w:cs="Times New Roman"/>
          <w:sz w:val="24"/>
          <w:szCs w:val="24"/>
        </w:rPr>
        <w:t>,</w:t>
      </w:r>
      <w:r w:rsidRPr="009D6771">
        <w:rPr>
          <w:rFonts w:ascii="Times New Roman" w:hAnsi="Times New Roman" w:cs="Times New Roman"/>
          <w:sz w:val="24"/>
          <w:szCs w:val="24"/>
        </w:rPr>
        <w:t xml:space="preserve"> at the trial</w:t>
      </w:r>
      <w:r>
        <w:rPr>
          <w:rFonts w:ascii="Times New Roman" w:hAnsi="Times New Roman" w:cs="Times New Roman"/>
          <w:sz w:val="24"/>
          <w:szCs w:val="24"/>
        </w:rPr>
        <w:t>,</w:t>
      </w:r>
      <w:r w:rsidRPr="009D6771">
        <w:rPr>
          <w:rFonts w:ascii="Times New Roman" w:hAnsi="Times New Roman" w:cs="Times New Roman"/>
          <w:sz w:val="24"/>
          <w:szCs w:val="24"/>
        </w:rPr>
        <w:t xml:space="preserve"> that all the companies which,</w:t>
      </w:r>
      <w:r>
        <w:rPr>
          <w:rFonts w:ascii="Times New Roman" w:hAnsi="Times New Roman" w:cs="Times New Roman"/>
          <w:sz w:val="24"/>
          <w:szCs w:val="24"/>
        </w:rPr>
        <w:t xml:space="preserve"> in turn, </w:t>
      </w:r>
      <w:r w:rsidRPr="009D6771">
        <w:rPr>
          <w:rFonts w:ascii="Times New Roman" w:hAnsi="Times New Roman" w:cs="Times New Roman"/>
          <w:sz w:val="24"/>
          <w:szCs w:val="24"/>
        </w:rPr>
        <w:t xml:space="preserve">received money </w:t>
      </w:r>
      <w:r>
        <w:rPr>
          <w:rFonts w:ascii="Times New Roman" w:hAnsi="Times New Roman" w:cs="Times New Roman"/>
          <w:sz w:val="24"/>
          <w:szCs w:val="24"/>
        </w:rPr>
        <w:t xml:space="preserve">initially disbursed </w:t>
      </w:r>
      <w:r w:rsidRPr="009D6771">
        <w:rPr>
          <w:rFonts w:ascii="Times New Roman" w:hAnsi="Times New Roman" w:cs="Times New Roman"/>
          <w:sz w:val="24"/>
          <w:szCs w:val="24"/>
        </w:rPr>
        <w:t>to the fictitious company b</w:t>
      </w:r>
      <w:r>
        <w:rPr>
          <w:rFonts w:ascii="Times New Roman" w:hAnsi="Times New Roman" w:cs="Times New Roman"/>
          <w:sz w:val="24"/>
          <w:szCs w:val="24"/>
        </w:rPr>
        <w:t xml:space="preserve">y the Ministry, unlawfully, traded the same </w:t>
      </w:r>
      <w:r w:rsidRPr="009D6771">
        <w:rPr>
          <w:rFonts w:ascii="Times New Roman" w:hAnsi="Times New Roman" w:cs="Times New Roman"/>
          <w:sz w:val="24"/>
          <w:szCs w:val="24"/>
        </w:rPr>
        <w:t>on the foreign exchange black-market in exchange for United States dollars. It was also common cause that the amount of foreign Currency which was raised was ne</w:t>
      </w:r>
      <w:r>
        <w:rPr>
          <w:rFonts w:ascii="Times New Roman" w:hAnsi="Times New Roman" w:cs="Times New Roman"/>
          <w:sz w:val="24"/>
          <w:szCs w:val="24"/>
        </w:rPr>
        <w:t xml:space="preserve">ither banked nor </w:t>
      </w:r>
      <w:r w:rsidRPr="009D6771">
        <w:rPr>
          <w:rFonts w:ascii="Times New Roman" w:hAnsi="Times New Roman" w:cs="Times New Roman"/>
          <w:sz w:val="24"/>
          <w:szCs w:val="24"/>
        </w:rPr>
        <w:t xml:space="preserve">disclosed. In terms of the </w:t>
      </w:r>
      <w:r w:rsidRPr="009D6771">
        <w:rPr>
          <w:rFonts w:ascii="Times New Roman" w:hAnsi="Times New Roman" w:cs="Times New Roman"/>
          <w:bCs/>
          <w:kern w:val="0"/>
          <w:sz w:val="24"/>
          <w:szCs w:val="24"/>
        </w:rPr>
        <w:t>Bank Use Promotion Act</w:t>
      </w:r>
      <w:r w:rsidRPr="009D6771">
        <w:rPr>
          <w:rFonts w:ascii="Times New Roman" w:hAnsi="Times New Roman" w:cs="Times New Roman"/>
          <w:sz w:val="24"/>
          <w:szCs w:val="24"/>
        </w:rPr>
        <w:t xml:space="preserve"> </w:t>
      </w:r>
      <w:r w:rsidRPr="005D5648">
        <w:rPr>
          <w:rFonts w:ascii="Times New Roman" w:hAnsi="Times New Roman" w:cs="Times New Roman"/>
          <w:sz w:val="24"/>
          <w:szCs w:val="24"/>
        </w:rPr>
        <w:t>[</w:t>
      </w:r>
      <w:r w:rsidRPr="00E93AC1">
        <w:rPr>
          <w:rFonts w:ascii="Times New Roman" w:hAnsi="Times New Roman" w:cs="Times New Roman"/>
          <w:bCs/>
          <w:i/>
          <w:iCs/>
          <w:kern w:val="0"/>
          <w:sz w:val="24"/>
          <w:szCs w:val="24"/>
        </w:rPr>
        <w:t>Chapter 24:24</w:t>
      </w:r>
      <w:r w:rsidRPr="005D5648">
        <w:rPr>
          <w:rFonts w:ascii="Times New Roman" w:hAnsi="Times New Roman" w:cs="Times New Roman"/>
          <w:bCs/>
          <w:kern w:val="0"/>
          <w:sz w:val="24"/>
          <w:szCs w:val="24"/>
        </w:rPr>
        <w:t xml:space="preserve">] </w:t>
      </w:r>
      <w:r w:rsidRPr="009D6771">
        <w:rPr>
          <w:rFonts w:ascii="Times New Roman" w:hAnsi="Times New Roman" w:cs="Times New Roman"/>
          <w:bCs/>
          <w:kern w:val="0"/>
          <w:sz w:val="24"/>
          <w:szCs w:val="24"/>
        </w:rPr>
        <w:t xml:space="preserve">the companies were, in the year 2021, required, in the absence of </w:t>
      </w:r>
      <w:r w:rsidRPr="009D6771">
        <w:rPr>
          <w:rFonts w:ascii="Times New Roman" w:hAnsi="Times New Roman" w:cs="Times New Roman"/>
          <w:kern w:val="0"/>
          <w:sz w:val="24"/>
          <w:szCs w:val="24"/>
        </w:rPr>
        <w:t xml:space="preserve">good cause for not </w:t>
      </w:r>
      <w:r w:rsidRPr="009D6771">
        <w:rPr>
          <w:rFonts w:ascii="Times New Roman" w:hAnsi="Times New Roman" w:cs="Times New Roman"/>
          <w:kern w:val="0"/>
          <w:sz w:val="24"/>
          <w:szCs w:val="24"/>
        </w:rPr>
        <w:lastRenderedPageBreak/>
        <w:t xml:space="preserve">doing so, deposit </w:t>
      </w:r>
      <w:r>
        <w:rPr>
          <w:rFonts w:ascii="Times New Roman" w:hAnsi="Times New Roman" w:cs="Times New Roman"/>
          <w:kern w:val="0"/>
          <w:sz w:val="24"/>
          <w:szCs w:val="24"/>
        </w:rPr>
        <w:t xml:space="preserve">the </w:t>
      </w:r>
      <w:r w:rsidR="00E93AC1">
        <w:rPr>
          <w:rFonts w:ascii="Times New Roman" w:hAnsi="Times New Roman" w:cs="Times New Roman"/>
          <w:kern w:val="0"/>
          <w:sz w:val="24"/>
          <w:szCs w:val="24"/>
        </w:rPr>
        <w:t>all foreign</w:t>
      </w:r>
      <w:r>
        <w:rPr>
          <w:rFonts w:ascii="Times New Roman" w:hAnsi="Times New Roman" w:cs="Times New Roman"/>
          <w:kern w:val="0"/>
          <w:sz w:val="24"/>
          <w:szCs w:val="24"/>
        </w:rPr>
        <w:t xml:space="preserve"> currency at their disposal </w:t>
      </w:r>
      <w:r w:rsidRPr="009D6771">
        <w:rPr>
          <w:rFonts w:ascii="Times New Roman" w:hAnsi="Times New Roman" w:cs="Times New Roman"/>
          <w:kern w:val="0"/>
          <w:sz w:val="24"/>
          <w:szCs w:val="24"/>
        </w:rPr>
        <w:t>i</w:t>
      </w:r>
      <w:r>
        <w:rPr>
          <w:rFonts w:ascii="Times New Roman" w:hAnsi="Times New Roman" w:cs="Times New Roman"/>
          <w:kern w:val="0"/>
          <w:sz w:val="24"/>
          <w:szCs w:val="24"/>
        </w:rPr>
        <w:t xml:space="preserve">n excess of two hundred dollars, into </w:t>
      </w:r>
      <w:r w:rsidRPr="009D6771">
        <w:rPr>
          <w:rFonts w:ascii="Times New Roman" w:hAnsi="Times New Roman" w:cs="Times New Roman"/>
          <w:kern w:val="0"/>
          <w:sz w:val="24"/>
          <w:szCs w:val="24"/>
        </w:rPr>
        <w:t>an account with a financial institution no later than the close of normal business hours on the day following</w:t>
      </w:r>
      <w:r w:rsidR="00E93AC1">
        <w:rPr>
          <w:rFonts w:ascii="Times New Roman" w:hAnsi="Times New Roman" w:cs="Times New Roman"/>
          <w:kern w:val="0"/>
          <w:sz w:val="24"/>
          <w:szCs w:val="24"/>
        </w:rPr>
        <w:t xml:space="preserve"> their receipt of the money</w:t>
      </w:r>
      <w:r w:rsidRPr="009D6771">
        <w:rPr>
          <w:rFonts w:ascii="Times New Roman" w:hAnsi="Times New Roman" w:cs="Times New Roman"/>
          <w:kern w:val="0"/>
          <w:sz w:val="24"/>
          <w:szCs w:val="24"/>
        </w:rPr>
        <w:t>. It was common cause that in terms of the statement of mandatory requirements in Part 2 of the Standard Bidding Document, under the heading ‘CORRUPT PRACTICES’</w:t>
      </w:r>
      <w:r>
        <w:rPr>
          <w:rFonts w:ascii="Times New Roman" w:hAnsi="Times New Roman" w:cs="Times New Roman"/>
          <w:kern w:val="0"/>
          <w:sz w:val="24"/>
          <w:szCs w:val="24"/>
        </w:rPr>
        <w:t>,</w:t>
      </w:r>
      <w:r w:rsidRPr="009D6771">
        <w:rPr>
          <w:rFonts w:ascii="Times New Roman" w:hAnsi="Times New Roman" w:cs="Times New Roman"/>
          <w:kern w:val="0"/>
          <w:sz w:val="24"/>
          <w:szCs w:val="24"/>
        </w:rPr>
        <w:t xml:space="preserve"> the Ministry, the bidders and contractors were required to adhere to the highest standard of ethics during the procurement and execution of the contract. </w:t>
      </w:r>
      <w:r w:rsidR="00E93AC1">
        <w:rPr>
          <w:rFonts w:ascii="Times New Roman" w:hAnsi="Times New Roman" w:cs="Times New Roman"/>
          <w:kern w:val="0"/>
          <w:sz w:val="24"/>
          <w:szCs w:val="24"/>
        </w:rPr>
        <w:t xml:space="preserve">The </w:t>
      </w:r>
      <w:r>
        <w:rPr>
          <w:rFonts w:ascii="Times New Roman" w:hAnsi="Times New Roman" w:cs="Times New Roman"/>
          <w:kern w:val="0"/>
          <w:sz w:val="24"/>
          <w:szCs w:val="24"/>
        </w:rPr>
        <w:t>t</w:t>
      </w:r>
      <w:r w:rsidRPr="009D6771">
        <w:rPr>
          <w:rFonts w:ascii="Times New Roman" w:hAnsi="Times New Roman" w:cs="Times New Roman"/>
          <w:kern w:val="0"/>
          <w:sz w:val="24"/>
          <w:szCs w:val="24"/>
        </w:rPr>
        <w:t xml:space="preserve">rading the money received from the Government </w:t>
      </w:r>
      <w:r w:rsidR="00E93AC1">
        <w:rPr>
          <w:rFonts w:ascii="Times New Roman" w:hAnsi="Times New Roman" w:cs="Times New Roman"/>
          <w:kern w:val="0"/>
          <w:sz w:val="24"/>
          <w:szCs w:val="24"/>
        </w:rPr>
        <w:t xml:space="preserve">on the black market for foreign currency </w:t>
      </w:r>
      <w:r w:rsidRPr="009D6771">
        <w:rPr>
          <w:rFonts w:ascii="Times New Roman" w:hAnsi="Times New Roman" w:cs="Times New Roman"/>
          <w:kern w:val="0"/>
          <w:sz w:val="24"/>
          <w:szCs w:val="24"/>
        </w:rPr>
        <w:t>was not only unauthorised by the Government which pegged prices at the official rate but was also unlawful and, for that reason alone, unethical.</w:t>
      </w:r>
      <w:r>
        <w:rPr>
          <w:rFonts w:ascii="Times New Roman" w:hAnsi="Times New Roman" w:cs="Times New Roman"/>
          <w:kern w:val="0"/>
          <w:sz w:val="24"/>
          <w:szCs w:val="24"/>
        </w:rPr>
        <w:t xml:space="preserve"> The companies were fined by the </w:t>
      </w:r>
      <w:r w:rsidRPr="000F1966">
        <w:rPr>
          <w:rFonts w:ascii="Times New Roman" w:hAnsi="Times New Roman" w:cs="Times New Roman"/>
          <w:sz w:val="24"/>
          <w:szCs w:val="24"/>
        </w:rPr>
        <w:t xml:space="preserve">Reserve Bank Financial Intelligence Unit, </w:t>
      </w:r>
      <w:r>
        <w:rPr>
          <w:rFonts w:ascii="Times New Roman" w:hAnsi="Times New Roman" w:cs="Times New Roman"/>
          <w:sz w:val="24"/>
          <w:szCs w:val="24"/>
        </w:rPr>
        <w:t xml:space="preserve">for trading the </w:t>
      </w:r>
      <w:r w:rsidRPr="000F1966">
        <w:rPr>
          <w:rFonts w:ascii="Times New Roman" w:hAnsi="Times New Roman" w:cs="Times New Roman"/>
          <w:sz w:val="24"/>
          <w:szCs w:val="24"/>
        </w:rPr>
        <w:t xml:space="preserve">money on the black-market.   </w:t>
      </w:r>
    </w:p>
    <w:p w14:paraId="44315C6A" w14:textId="77777777" w:rsidR="00800E19" w:rsidRPr="00F41040" w:rsidRDefault="00800E19" w:rsidP="00800E19">
      <w:pPr>
        <w:tabs>
          <w:tab w:val="left" w:pos="360"/>
          <w:tab w:val="left" w:pos="1080"/>
        </w:tabs>
        <w:spacing w:after="0" w:line="240" w:lineRule="auto"/>
        <w:jc w:val="both"/>
        <w:rPr>
          <w:rFonts w:ascii="Times New Roman" w:hAnsi="Times New Roman" w:cs="Times New Roman"/>
          <w:sz w:val="24"/>
          <w:szCs w:val="24"/>
        </w:rPr>
      </w:pPr>
    </w:p>
    <w:p w14:paraId="1E3EA59D" w14:textId="77777777" w:rsidR="005A6802" w:rsidRDefault="00316A5B" w:rsidP="00317F18">
      <w:pPr>
        <w:pStyle w:val="Default"/>
        <w:spacing w:line="360" w:lineRule="auto"/>
        <w:ind w:firstLine="720"/>
        <w:jc w:val="both"/>
        <w:rPr>
          <w:rFonts w:ascii="Times New Roman" w:hAnsi="Times New Roman" w:cs="Times New Roman"/>
        </w:rPr>
      </w:pPr>
      <w:r>
        <w:rPr>
          <w:rFonts w:ascii="Times New Roman" w:hAnsi="Times New Roman" w:cs="Times New Roman"/>
        </w:rPr>
        <w:t>The intended appeal against conviction by the 1</w:t>
      </w:r>
      <w:r w:rsidRPr="00316A5B">
        <w:rPr>
          <w:rFonts w:ascii="Times New Roman" w:hAnsi="Times New Roman" w:cs="Times New Roman"/>
          <w:vertAlign w:val="superscript"/>
        </w:rPr>
        <w:t>st</w:t>
      </w:r>
      <w:r>
        <w:rPr>
          <w:rFonts w:ascii="Times New Roman" w:hAnsi="Times New Roman" w:cs="Times New Roman"/>
        </w:rPr>
        <w:t xml:space="preserve"> applicant</w:t>
      </w:r>
      <w:r w:rsidR="005A6802">
        <w:rPr>
          <w:rFonts w:ascii="Times New Roman" w:hAnsi="Times New Roman" w:cs="Times New Roman"/>
        </w:rPr>
        <w:t xml:space="preserve"> is based on the following grounds of appeal</w:t>
      </w:r>
    </w:p>
    <w:p w14:paraId="53571C10" w14:textId="08D2857E" w:rsidR="00B50537" w:rsidRPr="00010743" w:rsidRDefault="00B50537" w:rsidP="00B50537">
      <w:pPr>
        <w:pStyle w:val="Default"/>
        <w:spacing w:line="360" w:lineRule="auto"/>
        <w:jc w:val="both"/>
        <w:rPr>
          <w:rFonts w:ascii="Times New Roman" w:hAnsi="Times New Roman" w:cs="Times New Roman"/>
          <w:sz w:val="22"/>
          <w:szCs w:val="22"/>
        </w:rPr>
      </w:pPr>
      <w:r w:rsidRPr="00010743">
        <w:rPr>
          <w:rFonts w:ascii="Times New Roman" w:hAnsi="Times New Roman" w:cs="Times New Roman"/>
          <w:sz w:val="22"/>
          <w:szCs w:val="22"/>
        </w:rPr>
        <w:t>Appeal against conviction:</w:t>
      </w:r>
    </w:p>
    <w:p w14:paraId="67A7A4C9" w14:textId="2569A85C" w:rsidR="00B50537" w:rsidRPr="00167C7B" w:rsidRDefault="005A6802" w:rsidP="00B50537">
      <w:pPr>
        <w:pStyle w:val="Default"/>
        <w:numPr>
          <w:ilvl w:val="0"/>
          <w:numId w:val="9"/>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 xml:space="preserve">The court aquo erred at law in refusing to discharge 1st appellant at the close of the state case when the state had brought witnesses who corroborated the appellant’s defence that it was </w:t>
      </w:r>
      <w:proofErr w:type="spellStart"/>
      <w:r w:rsidRPr="00167C7B">
        <w:rPr>
          <w:rFonts w:ascii="Times New Roman" w:hAnsi="Times New Roman" w:cs="Times New Roman"/>
          <w:i/>
          <w:iCs/>
          <w:sz w:val="22"/>
          <w:szCs w:val="22"/>
        </w:rPr>
        <w:t>Blackdeck</w:t>
      </w:r>
      <w:proofErr w:type="spellEnd"/>
      <w:r w:rsidRPr="00167C7B">
        <w:rPr>
          <w:rFonts w:ascii="Times New Roman" w:hAnsi="Times New Roman" w:cs="Times New Roman"/>
          <w:i/>
          <w:iCs/>
          <w:sz w:val="22"/>
          <w:szCs w:val="22"/>
        </w:rPr>
        <w:t xml:space="preserve"> (Private) Limited, the registered entity, that submitted the bid and was awarded the tender and not any other entity or appellant as an individual. </w:t>
      </w:r>
    </w:p>
    <w:p w14:paraId="7BB4A007" w14:textId="77777777" w:rsidR="00B50537" w:rsidRPr="00167C7B" w:rsidRDefault="005A6802" w:rsidP="00B50537">
      <w:pPr>
        <w:pStyle w:val="Default"/>
        <w:numPr>
          <w:ilvl w:val="0"/>
          <w:numId w:val="9"/>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The court aquo erred at law in convicting appellant of fraud when the state had failed to prove even a single element of fraud against appellant under circumstances where the law required the state to prove all the elements of fraud beyond reasonable doubt.</w:t>
      </w:r>
    </w:p>
    <w:p w14:paraId="1EFF24A0" w14:textId="77777777" w:rsidR="00B50537" w:rsidRPr="00167C7B" w:rsidRDefault="005A6802" w:rsidP="00B50537">
      <w:pPr>
        <w:pStyle w:val="Default"/>
        <w:numPr>
          <w:ilvl w:val="0"/>
          <w:numId w:val="9"/>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 xml:space="preserve">The court aquo grossly misdirected itself on facts when it made a finding that 1st appellant and his group of people accessed </w:t>
      </w:r>
      <w:proofErr w:type="spellStart"/>
      <w:r w:rsidRPr="00167C7B">
        <w:rPr>
          <w:rFonts w:ascii="Times New Roman" w:hAnsi="Times New Roman" w:cs="Times New Roman"/>
          <w:i/>
          <w:iCs/>
          <w:sz w:val="22"/>
          <w:szCs w:val="22"/>
        </w:rPr>
        <w:t>Blackdeck</w:t>
      </w:r>
      <w:proofErr w:type="spellEnd"/>
      <w:r w:rsidRPr="00167C7B">
        <w:rPr>
          <w:rFonts w:ascii="Times New Roman" w:hAnsi="Times New Roman" w:cs="Times New Roman"/>
          <w:i/>
          <w:iCs/>
          <w:sz w:val="22"/>
          <w:szCs w:val="22"/>
        </w:rPr>
        <w:t xml:space="preserve"> (Private) Limited’s identity and used same to commit the crime of fraud. The finding was a gross misdirection in that it was not supported by any evidence heard in court</w:t>
      </w:r>
      <w:r w:rsidR="00B50537" w:rsidRPr="00167C7B">
        <w:rPr>
          <w:rFonts w:ascii="Times New Roman" w:hAnsi="Times New Roman" w:cs="Times New Roman"/>
          <w:i/>
          <w:iCs/>
          <w:sz w:val="22"/>
          <w:szCs w:val="22"/>
        </w:rPr>
        <w:t>.</w:t>
      </w:r>
    </w:p>
    <w:p w14:paraId="4A973640" w14:textId="77777777" w:rsidR="00B50537" w:rsidRPr="00167C7B" w:rsidRDefault="005A6802" w:rsidP="00B50537">
      <w:pPr>
        <w:pStyle w:val="Default"/>
        <w:numPr>
          <w:ilvl w:val="0"/>
          <w:numId w:val="9"/>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 xml:space="preserve">The Court aquo erred at law in convicting appellant of the offence of fraud basing on alleged false statements which statements were known to have been made by a different person and in writing, under circumstances where there was no evidence adduced in court to prove that appellant got to know of the existence of the false statements and that the person so making the statements was acting in connivance with appellant. </w:t>
      </w:r>
    </w:p>
    <w:p w14:paraId="4604A679" w14:textId="77777777" w:rsidR="00B50537" w:rsidRPr="00167C7B" w:rsidRDefault="005A6802" w:rsidP="00B50537">
      <w:pPr>
        <w:pStyle w:val="Default"/>
        <w:numPr>
          <w:ilvl w:val="0"/>
          <w:numId w:val="9"/>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 xml:space="preserve">The Honourable Court aquo erred at law in convicting appellant in his capacity as Director of </w:t>
      </w:r>
      <w:proofErr w:type="spellStart"/>
      <w:r w:rsidRPr="00167C7B">
        <w:rPr>
          <w:rFonts w:ascii="Times New Roman" w:hAnsi="Times New Roman" w:cs="Times New Roman"/>
          <w:i/>
          <w:iCs/>
          <w:sz w:val="22"/>
          <w:szCs w:val="22"/>
        </w:rPr>
        <w:t>Blackdeck</w:t>
      </w:r>
      <w:proofErr w:type="spellEnd"/>
      <w:r w:rsidRPr="00167C7B">
        <w:rPr>
          <w:rFonts w:ascii="Times New Roman" w:hAnsi="Times New Roman" w:cs="Times New Roman"/>
          <w:i/>
          <w:iCs/>
          <w:sz w:val="22"/>
          <w:szCs w:val="22"/>
        </w:rPr>
        <w:t xml:space="preserve"> (Private) Limited a charge that was never preferred against the appellant and which only emerged from the court judgement. </w:t>
      </w:r>
    </w:p>
    <w:p w14:paraId="52419901" w14:textId="726710C8" w:rsidR="00B50537" w:rsidRPr="00167C7B" w:rsidRDefault="005A6802" w:rsidP="00B50537">
      <w:pPr>
        <w:pStyle w:val="Default"/>
        <w:numPr>
          <w:ilvl w:val="0"/>
          <w:numId w:val="9"/>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lastRenderedPageBreak/>
        <w:t xml:space="preserve">Assuming without conceding that the court aquo properly invoked the reverse onus provision by proceeding under section 277 of the Criminal Law Code, it is appellant’s contention that he duly discharged that onus through the uncontested evidence </w:t>
      </w:r>
      <w:r w:rsidR="00B50537" w:rsidRPr="00167C7B">
        <w:rPr>
          <w:rFonts w:ascii="Times New Roman" w:hAnsi="Times New Roman" w:cs="Times New Roman"/>
          <w:i/>
          <w:iCs/>
          <w:sz w:val="22"/>
          <w:szCs w:val="22"/>
        </w:rPr>
        <w:t>that:</w:t>
      </w:r>
      <w:r w:rsidRPr="00167C7B">
        <w:rPr>
          <w:rFonts w:ascii="Times New Roman" w:hAnsi="Times New Roman" w:cs="Times New Roman"/>
          <w:i/>
          <w:iCs/>
          <w:sz w:val="22"/>
          <w:szCs w:val="22"/>
        </w:rPr>
        <w:t xml:space="preserve"> </w:t>
      </w:r>
    </w:p>
    <w:p w14:paraId="5F8D80FF" w14:textId="529A9CB0" w:rsidR="00B50537" w:rsidRPr="00167C7B" w:rsidRDefault="005A6802" w:rsidP="00B50537">
      <w:pPr>
        <w:pStyle w:val="Default"/>
        <w:numPr>
          <w:ilvl w:val="0"/>
          <w:numId w:val="10"/>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 xml:space="preserve">compliance issues were the responsibility of another Director and not himself. </w:t>
      </w:r>
    </w:p>
    <w:p w14:paraId="4F982042" w14:textId="77777777" w:rsidR="00B50537" w:rsidRPr="00167C7B" w:rsidRDefault="005A6802" w:rsidP="00B50537">
      <w:pPr>
        <w:pStyle w:val="Default"/>
        <w:numPr>
          <w:ilvl w:val="0"/>
          <w:numId w:val="10"/>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that he did not participate in the preparation of the Bid as he got actively involve</w:t>
      </w:r>
      <w:r w:rsidR="00B50537" w:rsidRPr="00167C7B">
        <w:rPr>
          <w:rFonts w:ascii="Times New Roman" w:hAnsi="Times New Roman" w:cs="Times New Roman"/>
          <w:i/>
          <w:iCs/>
          <w:sz w:val="22"/>
          <w:szCs w:val="22"/>
        </w:rPr>
        <w:t>d</w:t>
      </w:r>
      <w:r w:rsidRPr="00167C7B">
        <w:rPr>
          <w:rFonts w:ascii="Times New Roman" w:hAnsi="Times New Roman" w:cs="Times New Roman"/>
          <w:i/>
          <w:iCs/>
          <w:sz w:val="22"/>
          <w:szCs w:val="22"/>
        </w:rPr>
        <w:t xml:space="preserve"> only after the award of the Bid.</w:t>
      </w:r>
    </w:p>
    <w:p w14:paraId="2BF30D2A" w14:textId="77777777" w:rsidR="00B50537" w:rsidRPr="00167C7B" w:rsidRDefault="005A6802" w:rsidP="00B50537">
      <w:pPr>
        <w:pStyle w:val="Default"/>
        <w:numPr>
          <w:ilvl w:val="0"/>
          <w:numId w:val="10"/>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 xml:space="preserve">He was at no time the custodian of the offending documents He did not make any representation as to the quality of such documents to the Ministry of Lands, agriculture, water and fisheries. </w:t>
      </w:r>
    </w:p>
    <w:p w14:paraId="4605337B" w14:textId="7ADC468F" w:rsidR="00B50537" w:rsidRPr="00167C7B" w:rsidRDefault="00B50537" w:rsidP="00B50537">
      <w:pPr>
        <w:pStyle w:val="Default"/>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 xml:space="preserve"> </w:t>
      </w:r>
      <w:r w:rsidR="005A6802" w:rsidRPr="00167C7B">
        <w:rPr>
          <w:rFonts w:ascii="Times New Roman" w:hAnsi="Times New Roman" w:cs="Times New Roman"/>
          <w:i/>
          <w:iCs/>
          <w:sz w:val="22"/>
          <w:szCs w:val="22"/>
        </w:rPr>
        <w:t xml:space="preserve">Appeal against sentence </w:t>
      </w:r>
    </w:p>
    <w:p w14:paraId="3188E5F1" w14:textId="77777777" w:rsidR="00010743" w:rsidRPr="00167C7B" w:rsidRDefault="005A6802" w:rsidP="00010743">
      <w:pPr>
        <w:pStyle w:val="Default"/>
        <w:numPr>
          <w:ilvl w:val="0"/>
          <w:numId w:val="11"/>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 xml:space="preserve">The court having categorised this case as one of faking qualifications to obtain a contract, it </w:t>
      </w:r>
      <w:proofErr w:type="spellStart"/>
      <w:r w:rsidRPr="00167C7B">
        <w:rPr>
          <w:rFonts w:ascii="Times New Roman" w:hAnsi="Times New Roman" w:cs="Times New Roman"/>
          <w:i/>
          <w:iCs/>
          <w:sz w:val="22"/>
          <w:szCs w:val="22"/>
        </w:rPr>
        <w:t>erred</w:t>
      </w:r>
      <w:proofErr w:type="spellEnd"/>
      <w:r w:rsidRPr="00167C7B">
        <w:rPr>
          <w:rFonts w:ascii="Times New Roman" w:hAnsi="Times New Roman" w:cs="Times New Roman"/>
          <w:i/>
          <w:iCs/>
          <w:sz w:val="22"/>
          <w:szCs w:val="22"/>
        </w:rPr>
        <w:t xml:space="preserve"> at law in failing to follow the sentencing regime adopted in case of a similar nature where courts emphasised the need to impose none custodial sentences.</w:t>
      </w:r>
    </w:p>
    <w:p w14:paraId="10FCB76D" w14:textId="77777777" w:rsidR="00010743" w:rsidRPr="00167C7B" w:rsidRDefault="005A6802" w:rsidP="00010743">
      <w:pPr>
        <w:pStyle w:val="Default"/>
        <w:numPr>
          <w:ilvl w:val="0"/>
          <w:numId w:val="11"/>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The court aquo misdirected itself at law in sentencing appellant to twenty -two years in prison for an offence committed by a company of three directors and more than 200 employees under circumstances where there was no evidence of appellant having played a prominent role in its commission.</w:t>
      </w:r>
    </w:p>
    <w:p w14:paraId="74404B90" w14:textId="46E42773" w:rsidR="00010743" w:rsidRPr="00167C7B" w:rsidRDefault="005A6802" w:rsidP="00010743">
      <w:pPr>
        <w:pStyle w:val="Default"/>
        <w:numPr>
          <w:ilvl w:val="0"/>
          <w:numId w:val="11"/>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 xml:space="preserve">The court fell into error in treating the offence as a serious one basing on the figure of seven million united states dollars which figure was arbitrarily introduced by one of the state witnesses from his own </w:t>
      </w:r>
      <w:r w:rsidR="00010743" w:rsidRPr="00167C7B">
        <w:rPr>
          <w:rFonts w:ascii="Times New Roman" w:hAnsi="Times New Roman" w:cs="Times New Roman"/>
          <w:i/>
          <w:iCs/>
          <w:sz w:val="22"/>
          <w:szCs w:val="22"/>
        </w:rPr>
        <w:t>head.</w:t>
      </w:r>
    </w:p>
    <w:p w14:paraId="390B595F" w14:textId="6E5F17FA" w:rsidR="005A6802" w:rsidRPr="00167C7B" w:rsidRDefault="005A6802" w:rsidP="00167C7B">
      <w:pPr>
        <w:pStyle w:val="Default"/>
        <w:numPr>
          <w:ilvl w:val="0"/>
          <w:numId w:val="11"/>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 xml:space="preserve">The court aquo erred in failing to take into account the major role played by the Ministry of Lands, agriculture, water and fisheries in the failure of the goat scheme in failing to make payment as agreed and unprocedurally cancelling the contract before the supply of the goats had even begun and when </w:t>
      </w:r>
      <w:proofErr w:type="spellStart"/>
      <w:r w:rsidRPr="00167C7B">
        <w:rPr>
          <w:rFonts w:ascii="Times New Roman" w:hAnsi="Times New Roman" w:cs="Times New Roman"/>
          <w:i/>
          <w:iCs/>
          <w:sz w:val="22"/>
          <w:szCs w:val="22"/>
        </w:rPr>
        <w:t>Blackdeck</w:t>
      </w:r>
      <w:proofErr w:type="spellEnd"/>
      <w:r w:rsidRPr="00167C7B">
        <w:rPr>
          <w:rFonts w:ascii="Times New Roman" w:hAnsi="Times New Roman" w:cs="Times New Roman"/>
          <w:i/>
          <w:iCs/>
          <w:sz w:val="22"/>
          <w:szCs w:val="22"/>
        </w:rPr>
        <w:t xml:space="preserve"> (Pvt) Ltd was still engaged in preparatory work believing that more payments were still coming</w:t>
      </w:r>
      <w:r w:rsidR="00FB2808" w:rsidRPr="00167C7B">
        <w:rPr>
          <w:rFonts w:ascii="Times New Roman" w:hAnsi="Times New Roman" w:cs="Times New Roman"/>
          <w:i/>
          <w:iCs/>
          <w:sz w:val="22"/>
          <w:szCs w:val="22"/>
        </w:rPr>
        <w:t>.</w:t>
      </w:r>
    </w:p>
    <w:p w14:paraId="2190A8D0" w14:textId="77777777" w:rsidR="00733E34" w:rsidRDefault="005A6802" w:rsidP="00FB2808">
      <w:pPr>
        <w:pStyle w:val="Default"/>
        <w:spacing w:line="360" w:lineRule="auto"/>
        <w:ind w:firstLine="720"/>
        <w:jc w:val="both"/>
        <w:rPr>
          <w:rFonts w:ascii="Times New Roman" w:hAnsi="Times New Roman" w:cs="Times New Roman"/>
        </w:rPr>
      </w:pPr>
      <w:r>
        <w:rPr>
          <w:rFonts w:ascii="Times New Roman" w:hAnsi="Times New Roman" w:cs="Times New Roman"/>
        </w:rPr>
        <w:t xml:space="preserve">The intended </w:t>
      </w:r>
      <w:r w:rsidR="00010743">
        <w:rPr>
          <w:rFonts w:ascii="Times New Roman" w:hAnsi="Times New Roman" w:cs="Times New Roman"/>
        </w:rPr>
        <w:t>appeal lacks</w:t>
      </w:r>
      <w:r w:rsidR="00316A5B">
        <w:rPr>
          <w:rFonts w:ascii="Times New Roman" w:hAnsi="Times New Roman" w:cs="Times New Roman"/>
        </w:rPr>
        <w:t xml:space="preserve"> substance in light of the </w:t>
      </w:r>
      <w:r w:rsidR="001D2D21">
        <w:rPr>
          <w:rFonts w:ascii="Times New Roman" w:hAnsi="Times New Roman" w:cs="Times New Roman"/>
        </w:rPr>
        <w:t>undisputed facts</w:t>
      </w:r>
      <w:r w:rsidR="00010743">
        <w:rPr>
          <w:rFonts w:ascii="Times New Roman" w:hAnsi="Times New Roman" w:cs="Times New Roman"/>
        </w:rPr>
        <w:t>. The 1</w:t>
      </w:r>
      <w:r w:rsidR="00010743" w:rsidRPr="00010743">
        <w:rPr>
          <w:rFonts w:ascii="Times New Roman" w:hAnsi="Times New Roman" w:cs="Times New Roman"/>
          <w:vertAlign w:val="superscript"/>
        </w:rPr>
        <w:t>st</w:t>
      </w:r>
      <w:r w:rsidR="00010743">
        <w:rPr>
          <w:rFonts w:ascii="Times New Roman" w:hAnsi="Times New Roman" w:cs="Times New Roman"/>
        </w:rPr>
        <w:t xml:space="preserve"> accused conc</w:t>
      </w:r>
      <w:r w:rsidR="001D2D21">
        <w:rPr>
          <w:rFonts w:ascii="Times New Roman" w:hAnsi="Times New Roman" w:cs="Times New Roman"/>
        </w:rPr>
        <w:t xml:space="preserve">eived the idea to </w:t>
      </w:r>
      <w:r w:rsidR="00010743">
        <w:rPr>
          <w:rFonts w:ascii="Times New Roman" w:hAnsi="Times New Roman" w:cs="Times New Roman"/>
        </w:rPr>
        <w:t xml:space="preserve">submit the </w:t>
      </w:r>
      <w:r w:rsidR="001D2D21">
        <w:rPr>
          <w:rFonts w:ascii="Times New Roman" w:hAnsi="Times New Roman" w:cs="Times New Roman"/>
        </w:rPr>
        <w:t>bid</w:t>
      </w:r>
      <w:r w:rsidR="00010743">
        <w:rPr>
          <w:rFonts w:ascii="Times New Roman" w:hAnsi="Times New Roman" w:cs="Times New Roman"/>
        </w:rPr>
        <w:t>. He</w:t>
      </w:r>
      <w:r w:rsidR="00635F54">
        <w:rPr>
          <w:rFonts w:ascii="Times New Roman" w:hAnsi="Times New Roman" w:cs="Times New Roman"/>
        </w:rPr>
        <w:t xml:space="preserve"> was present at the meeting where the decision was reached to submit the bid as </w:t>
      </w:r>
      <w:proofErr w:type="spellStart"/>
      <w:r w:rsidR="00010743">
        <w:rPr>
          <w:rFonts w:ascii="Times New Roman" w:hAnsi="Times New Roman" w:cs="Times New Roman"/>
        </w:rPr>
        <w:t>Blackdeck</w:t>
      </w:r>
      <w:proofErr w:type="spellEnd"/>
      <w:r w:rsidR="001D2D21">
        <w:rPr>
          <w:rFonts w:ascii="Times New Roman" w:hAnsi="Times New Roman" w:cs="Times New Roman"/>
        </w:rPr>
        <w:t xml:space="preserve"> Livestock &amp; Poultry </w:t>
      </w:r>
      <w:r w:rsidR="00203885">
        <w:rPr>
          <w:rFonts w:ascii="Times New Roman" w:hAnsi="Times New Roman" w:cs="Times New Roman"/>
        </w:rPr>
        <w:t>F</w:t>
      </w:r>
      <w:r w:rsidR="001D2D21">
        <w:rPr>
          <w:rFonts w:ascii="Times New Roman" w:hAnsi="Times New Roman" w:cs="Times New Roman"/>
        </w:rPr>
        <w:t>arming.</w:t>
      </w:r>
      <w:r w:rsidR="00010743">
        <w:rPr>
          <w:rFonts w:ascii="Times New Roman" w:hAnsi="Times New Roman" w:cs="Times New Roman"/>
        </w:rPr>
        <w:t xml:space="preserve"> </w:t>
      </w:r>
      <w:r w:rsidR="00203885">
        <w:rPr>
          <w:rFonts w:ascii="Times New Roman" w:hAnsi="Times New Roman" w:cs="Times New Roman"/>
        </w:rPr>
        <w:t xml:space="preserve">He was aware that </w:t>
      </w:r>
      <w:proofErr w:type="spellStart"/>
      <w:r w:rsidR="00203885">
        <w:rPr>
          <w:rFonts w:ascii="Times New Roman" w:hAnsi="Times New Roman" w:cs="Times New Roman"/>
        </w:rPr>
        <w:t>Blackdeck</w:t>
      </w:r>
      <w:proofErr w:type="spellEnd"/>
      <w:r w:rsidR="00203885">
        <w:rPr>
          <w:rFonts w:ascii="Times New Roman" w:hAnsi="Times New Roman" w:cs="Times New Roman"/>
        </w:rPr>
        <w:t xml:space="preserve"> Livestock &amp; Poultry Farming </w:t>
      </w:r>
      <w:r w:rsidR="00010743">
        <w:rPr>
          <w:rFonts w:ascii="Times New Roman" w:hAnsi="Times New Roman" w:cs="Times New Roman"/>
        </w:rPr>
        <w:t>was</w:t>
      </w:r>
      <w:r w:rsidR="00203885">
        <w:rPr>
          <w:rFonts w:ascii="Times New Roman" w:hAnsi="Times New Roman" w:cs="Times New Roman"/>
        </w:rPr>
        <w:t xml:space="preserve"> not a registered company and thus lacked the capacity to act. </w:t>
      </w:r>
      <w:r w:rsidR="00635F54">
        <w:rPr>
          <w:rFonts w:ascii="Times New Roman" w:hAnsi="Times New Roman" w:cs="Times New Roman"/>
        </w:rPr>
        <w:t>He was aware that l</w:t>
      </w:r>
      <w:r w:rsidR="00010743">
        <w:rPr>
          <w:rFonts w:ascii="Times New Roman" w:hAnsi="Times New Roman" w:cs="Times New Roman"/>
        </w:rPr>
        <w:t xml:space="preserve">egal documents belonging to </w:t>
      </w:r>
      <w:proofErr w:type="spellStart"/>
      <w:r w:rsidR="00203885">
        <w:rPr>
          <w:rFonts w:ascii="Times New Roman" w:hAnsi="Times New Roman" w:cs="Times New Roman"/>
        </w:rPr>
        <w:t>Blackdeck</w:t>
      </w:r>
      <w:proofErr w:type="spellEnd"/>
      <w:r w:rsidR="00203885">
        <w:rPr>
          <w:rFonts w:ascii="Times New Roman" w:hAnsi="Times New Roman" w:cs="Times New Roman"/>
        </w:rPr>
        <w:t xml:space="preserve"> (Pvt) Ltd </w:t>
      </w:r>
      <w:r w:rsidR="00010743">
        <w:rPr>
          <w:rFonts w:ascii="Times New Roman" w:hAnsi="Times New Roman" w:cs="Times New Roman"/>
        </w:rPr>
        <w:t xml:space="preserve">were </w:t>
      </w:r>
      <w:r w:rsidR="00635F54">
        <w:rPr>
          <w:rFonts w:ascii="Times New Roman" w:hAnsi="Times New Roman" w:cs="Times New Roman"/>
        </w:rPr>
        <w:t xml:space="preserve">to be </w:t>
      </w:r>
      <w:r w:rsidR="00010743">
        <w:rPr>
          <w:rFonts w:ascii="Times New Roman" w:hAnsi="Times New Roman" w:cs="Times New Roman"/>
        </w:rPr>
        <w:t>used and submitted with the bid</w:t>
      </w:r>
      <w:r w:rsidR="00635F54">
        <w:rPr>
          <w:rFonts w:ascii="Times New Roman" w:hAnsi="Times New Roman" w:cs="Times New Roman"/>
        </w:rPr>
        <w:t xml:space="preserve">. He had the </w:t>
      </w:r>
      <w:r w:rsidR="00BF4015">
        <w:rPr>
          <w:rFonts w:ascii="Times New Roman" w:hAnsi="Times New Roman" w:cs="Times New Roman"/>
        </w:rPr>
        <w:t xml:space="preserve">knowledge </w:t>
      </w:r>
      <w:r w:rsidR="00010743">
        <w:rPr>
          <w:rFonts w:ascii="Times New Roman" w:hAnsi="Times New Roman" w:cs="Times New Roman"/>
        </w:rPr>
        <w:t>t</w:t>
      </w:r>
      <w:r w:rsidR="00635F54">
        <w:rPr>
          <w:rFonts w:ascii="Times New Roman" w:hAnsi="Times New Roman" w:cs="Times New Roman"/>
        </w:rPr>
        <w:t>hat the purpose of submitting the documents was to characterise</w:t>
      </w:r>
      <w:r w:rsidR="00635F54" w:rsidRPr="00635F54">
        <w:rPr>
          <w:rFonts w:ascii="Times New Roman" w:hAnsi="Times New Roman" w:cs="Times New Roman"/>
        </w:rPr>
        <w:t xml:space="preserve"> </w:t>
      </w:r>
      <w:proofErr w:type="spellStart"/>
      <w:r w:rsidR="00635F54">
        <w:rPr>
          <w:rFonts w:ascii="Times New Roman" w:hAnsi="Times New Roman" w:cs="Times New Roman"/>
        </w:rPr>
        <w:t>Blackdeck</w:t>
      </w:r>
      <w:proofErr w:type="spellEnd"/>
      <w:r w:rsidR="00635F54">
        <w:rPr>
          <w:rFonts w:ascii="Times New Roman" w:hAnsi="Times New Roman" w:cs="Times New Roman"/>
        </w:rPr>
        <w:t xml:space="preserve"> Livestock &amp; Poultry Farming falsely as a body</w:t>
      </w:r>
      <w:r w:rsidR="00010743">
        <w:rPr>
          <w:rFonts w:ascii="Times New Roman" w:hAnsi="Times New Roman" w:cs="Times New Roman"/>
        </w:rPr>
        <w:t xml:space="preserve"> </w:t>
      </w:r>
      <w:r w:rsidR="00635F54">
        <w:rPr>
          <w:rFonts w:ascii="Times New Roman" w:hAnsi="Times New Roman" w:cs="Times New Roman"/>
        </w:rPr>
        <w:t xml:space="preserve">corporate with the legal </w:t>
      </w:r>
      <w:r w:rsidR="00BF4015">
        <w:rPr>
          <w:rFonts w:ascii="Times New Roman" w:hAnsi="Times New Roman" w:cs="Times New Roman"/>
        </w:rPr>
        <w:t>capacity to act</w:t>
      </w:r>
      <w:r w:rsidR="00203885">
        <w:rPr>
          <w:rFonts w:ascii="Times New Roman" w:hAnsi="Times New Roman" w:cs="Times New Roman"/>
        </w:rPr>
        <w:t xml:space="preserve">. He conceded that </w:t>
      </w:r>
      <w:r w:rsidR="00010743">
        <w:rPr>
          <w:rFonts w:ascii="Times New Roman" w:hAnsi="Times New Roman" w:cs="Times New Roman"/>
        </w:rPr>
        <w:t>he</w:t>
      </w:r>
      <w:r w:rsidR="001D2D21">
        <w:rPr>
          <w:rFonts w:ascii="Times New Roman" w:hAnsi="Times New Roman" w:cs="Times New Roman"/>
        </w:rPr>
        <w:t xml:space="preserve"> </w:t>
      </w:r>
      <w:r w:rsidR="00203885">
        <w:rPr>
          <w:rFonts w:ascii="Times New Roman" w:hAnsi="Times New Roman" w:cs="Times New Roman"/>
        </w:rPr>
        <w:t>was aware that ZIIMRA and NSAA tax clearance certificates were mandatory requirements for eligibility</w:t>
      </w:r>
      <w:r w:rsidR="00BF4015">
        <w:rPr>
          <w:rFonts w:ascii="Times New Roman" w:hAnsi="Times New Roman" w:cs="Times New Roman"/>
        </w:rPr>
        <w:t>.</w:t>
      </w:r>
      <w:r w:rsidR="00203885">
        <w:rPr>
          <w:rFonts w:ascii="Times New Roman" w:hAnsi="Times New Roman" w:cs="Times New Roman"/>
        </w:rPr>
        <w:t xml:space="preserve"> He agreed that </w:t>
      </w:r>
      <w:r w:rsidR="00224C33">
        <w:rPr>
          <w:rFonts w:ascii="Times New Roman" w:hAnsi="Times New Roman" w:cs="Times New Roman"/>
        </w:rPr>
        <w:lastRenderedPageBreak/>
        <w:t xml:space="preserve">the ZIMRA and NSAA tax clearance certificates </w:t>
      </w:r>
      <w:r w:rsidR="00E51DE6">
        <w:rPr>
          <w:rFonts w:ascii="Times New Roman" w:hAnsi="Times New Roman" w:cs="Times New Roman"/>
        </w:rPr>
        <w:t xml:space="preserve">submitted with the bid </w:t>
      </w:r>
      <w:r w:rsidR="00635F54">
        <w:rPr>
          <w:rFonts w:ascii="Times New Roman" w:hAnsi="Times New Roman" w:cs="Times New Roman"/>
        </w:rPr>
        <w:t>w</w:t>
      </w:r>
      <w:r w:rsidR="00224C33">
        <w:rPr>
          <w:rFonts w:ascii="Times New Roman" w:hAnsi="Times New Roman" w:cs="Times New Roman"/>
        </w:rPr>
        <w:t xml:space="preserve">ere falsified </w:t>
      </w:r>
      <w:r w:rsidR="001D2D21">
        <w:rPr>
          <w:rFonts w:ascii="Times New Roman" w:hAnsi="Times New Roman" w:cs="Times New Roman"/>
        </w:rPr>
        <w:t>legal documents belonging to Skywalk Investments (Pvt)Ltd</w:t>
      </w:r>
      <w:r w:rsidR="00635F54">
        <w:rPr>
          <w:rFonts w:ascii="Times New Roman" w:hAnsi="Times New Roman" w:cs="Times New Roman"/>
        </w:rPr>
        <w:t>. He accepted that the falsifi</w:t>
      </w:r>
      <w:r w:rsidR="00E51DE6">
        <w:rPr>
          <w:rFonts w:ascii="Times New Roman" w:hAnsi="Times New Roman" w:cs="Times New Roman"/>
        </w:rPr>
        <w:t xml:space="preserve">cation of the </w:t>
      </w:r>
      <w:r w:rsidR="00635F54">
        <w:rPr>
          <w:rFonts w:ascii="Times New Roman" w:hAnsi="Times New Roman" w:cs="Times New Roman"/>
        </w:rPr>
        <w:t xml:space="preserve">documents necessarily invalidated the </w:t>
      </w:r>
      <w:r w:rsidR="00BF4015">
        <w:rPr>
          <w:rFonts w:ascii="Times New Roman" w:hAnsi="Times New Roman" w:cs="Times New Roman"/>
        </w:rPr>
        <w:t>bid</w:t>
      </w:r>
      <w:r w:rsidR="00635F54">
        <w:rPr>
          <w:rFonts w:ascii="Times New Roman" w:hAnsi="Times New Roman" w:cs="Times New Roman"/>
        </w:rPr>
        <w:t xml:space="preserve"> and that</w:t>
      </w:r>
      <w:r w:rsidR="00635F54" w:rsidRPr="00635F54">
        <w:rPr>
          <w:rFonts w:ascii="Times New Roman" w:hAnsi="Times New Roman" w:cs="Times New Roman"/>
        </w:rPr>
        <w:t xml:space="preserve"> </w:t>
      </w:r>
      <w:proofErr w:type="spellStart"/>
      <w:r w:rsidR="00635F54">
        <w:rPr>
          <w:rFonts w:ascii="Times New Roman" w:hAnsi="Times New Roman" w:cs="Times New Roman"/>
        </w:rPr>
        <w:t>Blackdeck</w:t>
      </w:r>
      <w:proofErr w:type="spellEnd"/>
      <w:r w:rsidR="00635F54">
        <w:rPr>
          <w:rFonts w:ascii="Times New Roman" w:hAnsi="Times New Roman" w:cs="Times New Roman"/>
        </w:rPr>
        <w:t xml:space="preserve"> Livestock &amp; Poultry Farming escaped disqualification because it had used counterfeit documents</w:t>
      </w:r>
      <w:r w:rsidR="00BF4015">
        <w:rPr>
          <w:rFonts w:ascii="Times New Roman" w:hAnsi="Times New Roman" w:cs="Times New Roman"/>
        </w:rPr>
        <w:t>.</w:t>
      </w:r>
      <w:r w:rsidR="00224C33">
        <w:rPr>
          <w:rFonts w:ascii="Times New Roman" w:hAnsi="Times New Roman" w:cs="Times New Roman"/>
        </w:rPr>
        <w:t xml:space="preserve"> He agreed that as the l</w:t>
      </w:r>
      <w:r w:rsidR="001D2D21">
        <w:rPr>
          <w:rFonts w:ascii="Times New Roman" w:hAnsi="Times New Roman" w:cs="Times New Roman"/>
        </w:rPr>
        <w:t xml:space="preserve">awful director of </w:t>
      </w:r>
      <w:proofErr w:type="spellStart"/>
      <w:r w:rsidR="001D2D21">
        <w:rPr>
          <w:rFonts w:ascii="Times New Roman" w:hAnsi="Times New Roman" w:cs="Times New Roman"/>
        </w:rPr>
        <w:t>Blackdeck</w:t>
      </w:r>
      <w:proofErr w:type="spellEnd"/>
      <w:r w:rsidR="001D2D21">
        <w:rPr>
          <w:rFonts w:ascii="Times New Roman" w:hAnsi="Times New Roman" w:cs="Times New Roman"/>
        </w:rPr>
        <w:t xml:space="preserve"> (Pvt) Ltd</w:t>
      </w:r>
      <w:r w:rsidR="00224C33">
        <w:rPr>
          <w:rFonts w:ascii="Times New Roman" w:hAnsi="Times New Roman" w:cs="Times New Roman"/>
        </w:rPr>
        <w:t xml:space="preserve"> he was in control of its business affairs. He </w:t>
      </w:r>
      <w:r w:rsidR="00635F54">
        <w:rPr>
          <w:rFonts w:ascii="Times New Roman" w:hAnsi="Times New Roman" w:cs="Times New Roman"/>
        </w:rPr>
        <w:t xml:space="preserve">agreed that he </w:t>
      </w:r>
      <w:r w:rsidR="00BF4015">
        <w:rPr>
          <w:rFonts w:ascii="Times New Roman" w:hAnsi="Times New Roman" w:cs="Times New Roman"/>
        </w:rPr>
        <w:t>held s</w:t>
      </w:r>
      <w:r w:rsidR="00224C33">
        <w:rPr>
          <w:rFonts w:ascii="Times New Roman" w:hAnsi="Times New Roman" w:cs="Times New Roman"/>
        </w:rPr>
        <w:t>everal meetings</w:t>
      </w:r>
      <w:r w:rsidR="001D2D21">
        <w:rPr>
          <w:rFonts w:ascii="Times New Roman" w:hAnsi="Times New Roman" w:cs="Times New Roman"/>
        </w:rPr>
        <w:t xml:space="preserve"> with the Ministry officials where the terms of the contract entered into between the </w:t>
      </w:r>
      <w:r w:rsidR="00224C33">
        <w:rPr>
          <w:rFonts w:ascii="Times New Roman" w:hAnsi="Times New Roman" w:cs="Times New Roman"/>
        </w:rPr>
        <w:t xml:space="preserve">fictitious company </w:t>
      </w:r>
      <w:r w:rsidR="001D2D21">
        <w:rPr>
          <w:rFonts w:ascii="Times New Roman" w:hAnsi="Times New Roman" w:cs="Times New Roman"/>
        </w:rPr>
        <w:t xml:space="preserve">and the government were discussed and agreed upon. </w:t>
      </w:r>
      <w:r w:rsidR="00224C33">
        <w:rPr>
          <w:rFonts w:ascii="Times New Roman" w:hAnsi="Times New Roman" w:cs="Times New Roman"/>
        </w:rPr>
        <w:t xml:space="preserve">He admitted signing </w:t>
      </w:r>
      <w:r w:rsidR="001D2D21">
        <w:rPr>
          <w:rFonts w:ascii="Times New Roman" w:hAnsi="Times New Roman" w:cs="Times New Roman"/>
        </w:rPr>
        <w:t>the contract on behalf of</w:t>
      </w:r>
      <w:r w:rsidR="00224C33" w:rsidRPr="00224C33">
        <w:rPr>
          <w:rFonts w:ascii="Times New Roman" w:hAnsi="Times New Roman" w:cs="Times New Roman"/>
        </w:rPr>
        <w:t xml:space="preserve"> </w:t>
      </w:r>
      <w:proofErr w:type="spellStart"/>
      <w:r w:rsidR="00224C33">
        <w:rPr>
          <w:rFonts w:ascii="Times New Roman" w:hAnsi="Times New Roman" w:cs="Times New Roman"/>
        </w:rPr>
        <w:t>Blackdeck</w:t>
      </w:r>
      <w:proofErr w:type="spellEnd"/>
      <w:r w:rsidR="00224C33">
        <w:rPr>
          <w:rFonts w:ascii="Times New Roman" w:hAnsi="Times New Roman" w:cs="Times New Roman"/>
        </w:rPr>
        <w:t xml:space="preserve"> Livestock &amp; Poultry Farming</w:t>
      </w:r>
      <w:r w:rsidR="00E51DE6">
        <w:rPr>
          <w:rFonts w:ascii="Times New Roman" w:hAnsi="Times New Roman" w:cs="Times New Roman"/>
        </w:rPr>
        <w:t xml:space="preserve"> and being its </w:t>
      </w:r>
      <w:r w:rsidR="00224C33">
        <w:rPr>
          <w:rFonts w:ascii="Times New Roman" w:hAnsi="Times New Roman" w:cs="Times New Roman"/>
        </w:rPr>
        <w:t>representative</w:t>
      </w:r>
      <w:r w:rsidR="001D2D21" w:rsidRPr="002C7762">
        <w:rPr>
          <w:rFonts w:ascii="Times New Roman" w:hAnsi="Times New Roman" w:cs="Times New Roman"/>
        </w:rPr>
        <w:t xml:space="preserve"> </w:t>
      </w:r>
      <w:r w:rsidR="001D2D21">
        <w:rPr>
          <w:rFonts w:ascii="Times New Roman" w:hAnsi="Times New Roman" w:cs="Times New Roman"/>
        </w:rPr>
        <w:t>in the performance of the contract</w:t>
      </w:r>
      <w:r w:rsidR="00317F18">
        <w:rPr>
          <w:rFonts w:ascii="Times New Roman" w:hAnsi="Times New Roman" w:cs="Times New Roman"/>
        </w:rPr>
        <w:t xml:space="preserve">. He did not dispute that </w:t>
      </w:r>
      <w:proofErr w:type="spellStart"/>
      <w:r w:rsidR="001D2D21">
        <w:rPr>
          <w:rFonts w:ascii="Times New Roman" w:hAnsi="Times New Roman" w:cs="Times New Roman"/>
        </w:rPr>
        <w:t>Blackdeck</w:t>
      </w:r>
      <w:proofErr w:type="spellEnd"/>
      <w:r w:rsidR="001D2D21">
        <w:rPr>
          <w:rFonts w:ascii="Times New Roman" w:hAnsi="Times New Roman" w:cs="Times New Roman"/>
        </w:rPr>
        <w:t xml:space="preserve"> Livestock &amp; Poultry </w:t>
      </w:r>
      <w:r w:rsidR="00317F18">
        <w:rPr>
          <w:rFonts w:ascii="Times New Roman" w:hAnsi="Times New Roman" w:cs="Times New Roman"/>
        </w:rPr>
        <w:t>F</w:t>
      </w:r>
      <w:r w:rsidR="001D2D21">
        <w:rPr>
          <w:rFonts w:ascii="Times New Roman" w:hAnsi="Times New Roman" w:cs="Times New Roman"/>
        </w:rPr>
        <w:t xml:space="preserve">arming did not have a bank account. It </w:t>
      </w:r>
      <w:r w:rsidR="00E51DE6">
        <w:rPr>
          <w:rFonts w:ascii="Times New Roman" w:hAnsi="Times New Roman" w:cs="Times New Roman"/>
        </w:rPr>
        <w:t xml:space="preserve">is incontestable that it </w:t>
      </w:r>
      <w:r w:rsidR="001D2D21">
        <w:rPr>
          <w:rFonts w:ascii="Times New Roman" w:hAnsi="Times New Roman" w:cs="Times New Roman"/>
        </w:rPr>
        <w:t xml:space="preserve">could not open a bank account because it did not have the capacity to act. </w:t>
      </w:r>
      <w:r w:rsidR="00E51DE6">
        <w:rPr>
          <w:rFonts w:ascii="Times New Roman" w:hAnsi="Times New Roman" w:cs="Times New Roman"/>
        </w:rPr>
        <w:t>The 1</w:t>
      </w:r>
      <w:r w:rsidR="00E51DE6" w:rsidRPr="00E51DE6">
        <w:rPr>
          <w:rFonts w:ascii="Times New Roman" w:hAnsi="Times New Roman" w:cs="Times New Roman"/>
          <w:vertAlign w:val="superscript"/>
        </w:rPr>
        <w:t>st</w:t>
      </w:r>
      <w:r w:rsidR="00E51DE6">
        <w:rPr>
          <w:rFonts w:ascii="Times New Roman" w:hAnsi="Times New Roman" w:cs="Times New Roman"/>
        </w:rPr>
        <w:t xml:space="preserve"> applicant was aware of that because he provided the bank account of </w:t>
      </w:r>
      <w:proofErr w:type="spellStart"/>
      <w:r w:rsidR="00317F18">
        <w:rPr>
          <w:rFonts w:ascii="Times New Roman" w:hAnsi="Times New Roman" w:cs="Times New Roman"/>
        </w:rPr>
        <w:t>Blackdeck</w:t>
      </w:r>
      <w:proofErr w:type="spellEnd"/>
      <w:r w:rsidR="00317F18">
        <w:rPr>
          <w:rFonts w:ascii="Times New Roman" w:hAnsi="Times New Roman" w:cs="Times New Roman"/>
        </w:rPr>
        <w:t xml:space="preserve"> (Pvt) </w:t>
      </w:r>
      <w:proofErr w:type="spellStart"/>
      <w:r w:rsidR="00317F18">
        <w:rPr>
          <w:rFonts w:ascii="Times New Roman" w:hAnsi="Times New Roman" w:cs="Times New Roman"/>
        </w:rPr>
        <w:t>Ltd’s</w:t>
      </w:r>
      <w:proofErr w:type="spellEnd"/>
      <w:r w:rsidR="00317F18">
        <w:rPr>
          <w:rFonts w:ascii="Times New Roman" w:hAnsi="Times New Roman" w:cs="Times New Roman"/>
        </w:rPr>
        <w:t xml:space="preserve"> </w:t>
      </w:r>
      <w:r w:rsidR="00E51DE6">
        <w:rPr>
          <w:rFonts w:ascii="Times New Roman" w:hAnsi="Times New Roman" w:cs="Times New Roman"/>
        </w:rPr>
        <w:t>in the contract which he signed</w:t>
      </w:r>
      <w:r w:rsidR="001D2D21">
        <w:rPr>
          <w:rFonts w:ascii="Times New Roman" w:hAnsi="Times New Roman" w:cs="Times New Roman"/>
        </w:rPr>
        <w:t xml:space="preserve">. </w:t>
      </w:r>
      <w:r w:rsidR="00317F18">
        <w:rPr>
          <w:rFonts w:ascii="Times New Roman" w:hAnsi="Times New Roman" w:cs="Times New Roman"/>
        </w:rPr>
        <w:t xml:space="preserve">The money paid by the Government </w:t>
      </w:r>
      <w:r w:rsidR="001D2D21">
        <w:rPr>
          <w:rFonts w:ascii="Times New Roman" w:hAnsi="Times New Roman" w:cs="Times New Roman"/>
        </w:rPr>
        <w:t>through</w:t>
      </w:r>
      <w:r w:rsidR="001D2D21" w:rsidRPr="00DE0012">
        <w:rPr>
          <w:rFonts w:ascii="Times New Roman" w:hAnsi="Times New Roman" w:cs="Times New Roman"/>
        </w:rPr>
        <w:t xml:space="preserve"> </w:t>
      </w:r>
      <w:proofErr w:type="spellStart"/>
      <w:r w:rsidR="001D2D21">
        <w:rPr>
          <w:rFonts w:ascii="Times New Roman" w:hAnsi="Times New Roman" w:cs="Times New Roman"/>
        </w:rPr>
        <w:t>Blackdeck</w:t>
      </w:r>
      <w:proofErr w:type="spellEnd"/>
      <w:r w:rsidR="001D2D21">
        <w:rPr>
          <w:rFonts w:ascii="Times New Roman" w:hAnsi="Times New Roman" w:cs="Times New Roman"/>
        </w:rPr>
        <w:t xml:space="preserve"> (Pvt) Ltd</w:t>
      </w:r>
      <w:r w:rsidR="00317F18">
        <w:rPr>
          <w:rFonts w:ascii="Times New Roman" w:hAnsi="Times New Roman" w:cs="Times New Roman"/>
        </w:rPr>
        <w:t xml:space="preserve"> bank </w:t>
      </w:r>
      <w:r w:rsidR="0017597F">
        <w:rPr>
          <w:rFonts w:ascii="Times New Roman" w:hAnsi="Times New Roman" w:cs="Times New Roman"/>
        </w:rPr>
        <w:t>account,</w:t>
      </w:r>
      <w:r w:rsidR="00317F18">
        <w:rPr>
          <w:rFonts w:ascii="Times New Roman" w:hAnsi="Times New Roman" w:cs="Times New Roman"/>
        </w:rPr>
        <w:t xml:space="preserve"> was, by and large </w:t>
      </w:r>
      <w:r w:rsidR="001D2D21">
        <w:rPr>
          <w:rFonts w:ascii="Times New Roman" w:hAnsi="Times New Roman" w:cs="Times New Roman"/>
        </w:rPr>
        <w:t xml:space="preserve">traded on the black market for foreign currency </w:t>
      </w:r>
      <w:r w:rsidR="00317F18">
        <w:rPr>
          <w:rFonts w:ascii="Times New Roman" w:hAnsi="Times New Roman" w:cs="Times New Roman"/>
        </w:rPr>
        <w:t xml:space="preserve">except the </w:t>
      </w:r>
      <w:r w:rsidR="001D2D21">
        <w:rPr>
          <w:rFonts w:ascii="Times New Roman" w:hAnsi="Times New Roman" w:cs="Times New Roman"/>
        </w:rPr>
        <w:t>f</w:t>
      </w:r>
      <w:r w:rsidR="00317F18">
        <w:rPr>
          <w:rFonts w:ascii="Times New Roman" w:hAnsi="Times New Roman" w:cs="Times New Roman"/>
        </w:rPr>
        <w:t xml:space="preserve">unds paid to the </w:t>
      </w:r>
      <w:r w:rsidR="00E51DE6">
        <w:rPr>
          <w:rFonts w:ascii="Times New Roman" w:hAnsi="Times New Roman" w:cs="Times New Roman"/>
        </w:rPr>
        <w:t>legal practitioners</w:t>
      </w:r>
      <w:r w:rsidR="001D2D21">
        <w:rPr>
          <w:rFonts w:ascii="Times New Roman" w:hAnsi="Times New Roman" w:cs="Times New Roman"/>
        </w:rPr>
        <w:t>.</w:t>
      </w:r>
      <w:r w:rsidR="00BF4015">
        <w:rPr>
          <w:rFonts w:ascii="Times New Roman" w:hAnsi="Times New Roman" w:cs="Times New Roman"/>
        </w:rPr>
        <w:t xml:space="preserve"> In terms of s277 of the Criminal Law Code a director is personally criminally liable for any offence for which his company is criminally liable even where the company has not been prosecuted. The only requirement is that the company is or was criminally liable. The only defence available to him would have been that he took no part in the c</w:t>
      </w:r>
      <w:r w:rsidR="00FB2808">
        <w:rPr>
          <w:rFonts w:ascii="Times New Roman" w:hAnsi="Times New Roman" w:cs="Times New Roman"/>
        </w:rPr>
        <w:t>riminal conduct. In this case</w:t>
      </w:r>
      <w:r w:rsidR="00E51DE6">
        <w:rPr>
          <w:rFonts w:ascii="Times New Roman" w:hAnsi="Times New Roman" w:cs="Times New Roman"/>
        </w:rPr>
        <w:t>, it is common cause that the 1</w:t>
      </w:r>
      <w:r w:rsidR="00E51DE6" w:rsidRPr="00E51DE6">
        <w:rPr>
          <w:rFonts w:ascii="Times New Roman" w:hAnsi="Times New Roman" w:cs="Times New Roman"/>
          <w:vertAlign w:val="superscript"/>
        </w:rPr>
        <w:t>st</w:t>
      </w:r>
      <w:r w:rsidR="00E51DE6">
        <w:rPr>
          <w:rFonts w:ascii="Times New Roman" w:hAnsi="Times New Roman" w:cs="Times New Roman"/>
        </w:rPr>
        <w:t xml:space="preserve"> </w:t>
      </w:r>
      <w:r w:rsidR="00FB2808">
        <w:rPr>
          <w:rFonts w:ascii="Times New Roman" w:hAnsi="Times New Roman" w:cs="Times New Roman"/>
        </w:rPr>
        <w:t xml:space="preserve">applicant admitted </w:t>
      </w:r>
      <w:r w:rsidR="00E51DE6">
        <w:rPr>
          <w:rFonts w:ascii="Times New Roman" w:hAnsi="Times New Roman" w:cs="Times New Roman"/>
        </w:rPr>
        <w:t>took part</w:t>
      </w:r>
      <w:r w:rsidR="00FB2808">
        <w:rPr>
          <w:rFonts w:ascii="Times New Roman" w:hAnsi="Times New Roman" w:cs="Times New Roman"/>
        </w:rPr>
        <w:t xml:space="preserve">. </w:t>
      </w:r>
      <w:r w:rsidR="00733E34">
        <w:rPr>
          <w:rFonts w:ascii="Times New Roman" w:hAnsi="Times New Roman" w:cs="Times New Roman"/>
        </w:rPr>
        <w:t xml:space="preserve">In mitigation he apologised for his misdeeds. In address made in open court to the people of Zimbabwe and the President he said </w:t>
      </w:r>
    </w:p>
    <w:p w14:paraId="291EBF04" w14:textId="77777777" w:rsidR="0059439D" w:rsidRDefault="00733E34" w:rsidP="0059439D">
      <w:pPr>
        <w:pStyle w:val="Default"/>
        <w:spacing w:line="360" w:lineRule="auto"/>
        <w:ind w:left="720"/>
        <w:jc w:val="both"/>
        <w:rPr>
          <w:rFonts w:ascii="Times New Roman" w:hAnsi="Times New Roman" w:cs="Times New Roman"/>
        </w:rPr>
      </w:pPr>
      <w:r>
        <w:rPr>
          <w:rFonts w:ascii="Times New Roman" w:hAnsi="Times New Roman" w:cs="Times New Roman"/>
        </w:rPr>
        <w:t xml:space="preserve">“I want to say to </w:t>
      </w:r>
      <w:r w:rsidR="0059439D">
        <w:rPr>
          <w:rFonts w:ascii="Times New Roman" w:hAnsi="Times New Roman" w:cs="Times New Roman"/>
        </w:rPr>
        <w:t>Zimbabweans</w:t>
      </w:r>
      <w:r>
        <w:rPr>
          <w:rFonts w:ascii="Times New Roman" w:hAnsi="Times New Roman" w:cs="Times New Roman"/>
        </w:rPr>
        <w:t xml:space="preserve">, I regret that the programme of the President ended like this.”. </w:t>
      </w:r>
      <w:r w:rsidR="00FB2808">
        <w:rPr>
          <w:rFonts w:ascii="Times New Roman" w:hAnsi="Times New Roman" w:cs="Times New Roman"/>
        </w:rPr>
        <w:t xml:space="preserve"> </w:t>
      </w:r>
    </w:p>
    <w:p w14:paraId="51963D59" w14:textId="1F178956" w:rsidR="001D2D21" w:rsidRDefault="0059439D" w:rsidP="0059439D">
      <w:pPr>
        <w:pStyle w:val="Default"/>
        <w:spacing w:line="360" w:lineRule="auto"/>
        <w:ind w:firstLine="720"/>
        <w:jc w:val="both"/>
        <w:rPr>
          <w:rFonts w:ascii="Times New Roman" w:hAnsi="Times New Roman" w:cs="Times New Roman"/>
        </w:rPr>
      </w:pPr>
      <w:r>
        <w:rPr>
          <w:rFonts w:ascii="Times New Roman" w:hAnsi="Times New Roman" w:cs="Times New Roman"/>
        </w:rPr>
        <w:t xml:space="preserve">In light of the </w:t>
      </w:r>
      <w:r w:rsidR="00980444">
        <w:rPr>
          <w:rFonts w:ascii="Times New Roman" w:hAnsi="Times New Roman" w:cs="Times New Roman"/>
        </w:rPr>
        <w:t>admissions</w:t>
      </w:r>
      <w:r w:rsidR="00D80B84">
        <w:rPr>
          <w:rFonts w:ascii="Times New Roman" w:hAnsi="Times New Roman" w:cs="Times New Roman"/>
        </w:rPr>
        <w:t>,</w:t>
      </w:r>
      <w:r>
        <w:rPr>
          <w:rFonts w:ascii="Times New Roman" w:hAnsi="Times New Roman" w:cs="Times New Roman"/>
        </w:rPr>
        <w:t xml:space="preserve"> made</w:t>
      </w:r>
      <w:r w:rsidR="00D80B84">
        <w:rPr>
          <w:rFonts w:ascii="Times New Roman" w:hAnsi="Times New Roman" w:cs="Times New Roman"/>
        </w:rPr>
        <w:t xml:space="preserve"> by his client,</w:t>
      </w:r>
      <w:r>
        <w:rPr>
          <w:rFonts w:ascii="Times New Roman" w:hAnsi="Times New Roman" w:cs="Times New Roman"/>
        </w:rPr>
        <w:t xml:space="preserve"> it is frivolous and vexatious that the 1</w:t>
      </w:r>
      <w:r w:rsidRPr="0059439D">
        <w:rPr>
          <w:rFonts w:ascii="Times New Roman" w:hAnsi="Times New Roman" w:cs="Times New Roman"/>
          <w:vertAlign w:val="superscript"/>
        </w:rPr>
        <w:t>st</w:t>
      </w:r>
      <w:r>
        <w:rPr>
          <w:rFonts w:ascii="Times New Roman" w:hAnsi="Times New Roman" w:cs="Times New Roman"/>
        </w:rPr>
        <w:t xml:space="preserve"> applicant</w:t>
      </w:r>
      <w:r w:rsidR="00094B57">
        <w:rPr>
          <w:rFonts w:ascii="Times New Roman" w:hAnsi="Times New Roman" w:cs="Times New Roman"/>
        </w:rPr>
        <w:t xml:space="preserve"> counsel</w:t>
      </w:r>
      <w:r>
        <w:rPr>
          <w:rFonts w:ascii="Times New Roman" w:hAnsi="Times New Roman" w:cs="Times New Roman"/>
        </w:rPr>
        <w:t xml:space="preserve"> would revive the argument that </w:t>
      </w:r>
      <w:proofErr w:type="spellStart"/>
      <w:r>
        <w:rPr>
          <w:rFonts w:ascii="Times New Roman" w:hAnsi="Times New Roman" w:cs="Times New Roman"/>
        </w:rPr>
        <w:t>Blackdeck</w:t>
      </w:r>
      <w:proofErr w:type="spellEnd"/>
      <w:r>
        <w:rPr>
          <w:rFonts w:ascii="Times New Roman" w:hAnsi="Times New Roman" w:cs="Times New Roman"/>
        </w:rPr>
        <w:t xml:space="preserve"> Livestock &amp; Poultry Farming is a corporate entity. A company exists only in the eyes of the law after the </w:t>
      </w:r>
      <w:r w:rsidR="00980444">
        <w:rPr>
          <w:rFonts w:ascii="Times New Roman" w:hAnsi="Times New Roman" w:cs="Times New Roman"/>
        </w:rPr>
        <w:t>formalities</w:t>
      </w:r>
      <w:r>
        <w:rPr>
          <w:rFonts w:ascii="Times New Roman" w:hAnsi="Times New Roman" w:cs="Times New Roman"/>
        </w:rPr>
        <w:t xml:space="preserve"> of </w:t>
      </w:r>
      <w:r w:rsidR="00980444">
        <w:rPr>
          <w:rFonts w:ascii="Times New Roman" w:hAnsi="Times New Roman" w:cs="Times New Roman"/>
        </w:rPr>
        <w:t>incorporation</w:t>
      </w:r>
      <w:r>
        <w:rPr>
          <w:rFonts w:ascii="Times New Roman" w:hAnsi="Times New Roman" w:cs="Times New Roman"/>
        </w:rPr>
        <w:t xml:space="preserve"> </w:t>
      </w:r>
      <w:r w:rsidR="00980444">
        <w:rPr>
          <w:rFonts w:ascii="Times New Roman" w:hAnsi="Times New Roman" w:cs="Times New Roman"/>
        </w:rPr>
        <w:t xml:space="preserve">in the Companies and Other Business Entities Act </w:t>
      </w:r>
      <w:r w:rsidR="00980444" w:rsidRPr="005D5648">
        <w:rPr>
          <w:rFonts w:ascii="Times New Roman" w:hAnsi="Times New Roman" w:cs="Times New Roman"/>
        </w:rPr>
        <w:t>[</w:t>
      </w:r>
      <w:r w:rsidR="00980444" w:rsidRPr="00980444">
        <w:rPr>
          <w:rFonts w:ascii="Times New Roman" w:hAnsi="Times New Roman" w:cs="Times New Roman"/>
          <w:i/>
          <w:iCs/>
        </w:rPr>
        <w:t>Chapter 23:41</w:t>
      </w:r>
      <w:r w:rsidR="00980444" w:rsidRPr="005D5648">
        <w:rPr>
          <w:rFonts w:ascii="Times New Roman" w:hAnsi="Times New Roman" w:cs="Times New Roman"/>
        </w:rPr>
        <w:t>]</w:t>
      </w:r>
      <w:r w:rsidR="00980444">
        <w:rPr>
          <w:rFonts w:ascii="Times New Roman" w:hAnsi="Times New Roman" w:cs="Times New Roman"/>
        </w:rPr>
        <w:t xml:space="preserve"> have been fulfilled</w:t>
      </w:r>
      <w:r>
        <w:rPr>
          <w:rFonts w:ascii="Times New Roman" w:hAnsi="Times New Roman" w:cs="Times New Roman"/>
        </w:rPr>
        <w:t xml:space="preserve">. A </w:t>
      </w:r>
      <w:r w:rsidR="00980444">
        <w:rPr>
          <w:rFonts w:ascii="Times New Roman" w:hAnsi="Times New Roman" w:cs="Times New Roman"/>
        </w:rPr>
        <w:t>trade name</w:t>
      </w:r>
      <w:r>
        <w:rPr>
          <w:rFonts w:ascii="Times New Roman" w:hAnsi="Times New Roman" w:cs="Times New Roman"/>
        </w:rPr>
        <w:t xml:space="preserve"> may only</w:t>
      </w:r>
      <w:r w:rsidR="00094B57">
        <w:rPr>
          <w:rFonts w:ascii="Times New Roman" w:hAnsi="Times New Roman" w:cs="Times New Roman"/>
        </w:rPr>
        <w:t xml:space="preserve"> be used lawfully</w:t>
      </w:r>
      <w:r>
        <w:rPr>
          <w:rFonts w:ascii="Times New Roman" w:hAnsi="Times New Roman" w:cs="Times New Roman"/>
        </w:rPr>
        <w:t xml:space="preserve"> after the legal formalities </w:t>
      </w:r>
      <w:r w:rsidR="00980444">
        <w:rPr>
          <w:rFonts w:ascii="Times New Roman" w:hAnsi="Times New Roman" w:cs="Times New Roman"/>
        </w:rPr>
        <w:t xml:space="preserve">in the Companies and Other Business Entities Act </w:t>
      </w:r>
      <w:r w:rsidR="00980444" w:rsidRPr="005D5648">
        <w:rPr>
          <w:rFonts w:ascii="Times New Roman" w:hAnsi="Times New Roman" w:cs="Times New Roman"/>
        </w:rPr>
        <w:t>[</w:t>
      </w:r>
      <w:r w:rsidR="00980444" w:rsidRPr="00980444">
        <w:rPr>
          <w:rFonts w:ascii="Times New Roman" w:hAnsi="Times New Roman" w:cs="Times New Roman"/>
          <w:i/>
          <w:iCs/>
        </w:rPr>
        <w:t>Chapter 23:41</w:t>
      </w:r>
      <w:r w:rsidR="00980444" w:rsidRPr="005D5648">
        <w:rPr>
          <w:rFonts w:ascii="Times New Roman" w:hAnsi="Times New Roman" w:cs="Times New Roman"/>
        </w:rPr>
        <w:t xml:space="preserve">] </w:t>
      </w:r>
      <w:r>
        <w:rPr>
          <w:rFonts w:ascii="Times New Roman" w:hAnsi="Times New Roman" w:cs="Times New Roman"/>
        </w:rPr>
        <w:t xml:space="preserve">have been </w:t>
      </w:r>
      <w:r w:rsidR="00980444">
        <w:rPr>
          <w:rFonts w:ascii="Times New Roman" w:hAnsi="Times New Roman" w:cs="Times New Roman"/>
        </w:rPr>
        <w:t>fulfilled</w:t>
      </w:r>
      <w:r>
        <w:rPr>
          <w:rFonts w:ascii="Times New Roman" w:hAnsi="Times New Roman" w:cs="Times New Roman"/>
        </w:rPr>
        <w:t xml:space="preserve">. A legal practitioner who insists in a court of law that the juristic person known at law, as a company, </w:t>
      </w:r>
      <w:r w:rsidR="00980444">
        <w:rPr>
          <w:rFonts w:ascii="Times New Roman" w:hAnsi="Times New Roman" w:cs="Times New Roman"/>
        </w:rPr>
        <w:t>came into existence or that a</w:t>
      </w:r>
      <w:r w:rsidR="00094B57">
        <w:rPr>
          <w:rFonts w:ascii="Times New Roman" w:hAnsi="Times New Roman" w:cs="Times New Roman"/>
        </w:rPr>
        <w:t xml:space="preserve"> trade name existed at law</w:t>
      </w:r>
      <w:r w:rsidR="00980444">
        <w:rPr>
          <w:rFonts w:ascii="Times New Roman" w:hAnsi="Times New Roman" w:cs="Times New Roman"/>
        </w:rPr>
        <w:t xml:space="preserve">, </w:t>
      </w:r>
      <w:r>
        <w:rPr>
          <w:rFonts w:ascii="Times New Roman" w:hAnsi="Times New Roman" w:cs="Times New Roman"/>
        </w:rPr>
        <w:t xml:space="preserve">well knowing </w:t>
      </w:r>
      <w:r w:rsidR="00980444">
        <w:rPr>
          <w:rFonts w:ascii="Times New Roman" w:hAnsi="Times New Roman" w:cs="Times New Roman"/>
        </w:rPr>
        <w:t xml:space="preserve">, and even admitting in an open court, </w:t>
      </w:r>
      <w:r>
        <w:rPr>
          <w:rFonts w:ascii="Times New Roman" w:hAnsi="Times New Roman" w:cs="Times New Roman"/>
        </w:rPr>
        <w:t>that</w:t>
      </w:r>
      <w:r w:rsidR="00980444">
        <w:rPr>
          <w:rFonts w:ascii="Times New Roman" w:hAnsi="Times New Roman" w:cs="Times New Roman"/>
        </w:rPr>
        <w:t>,</w:t>
      </w:r>
      <w:r>
        <w:rPr>
          <w:rFonts w:ascii="Times New Roman" w:hAnsi="Times New Roman" w:cs="Times New Roman"/>
        </w:rPr>
        <w:t xml:space="preserve"> factually</w:t>
      </w:r>
      <w:r w:rsidR="00980444">
        <w:rPr>
          <w:rFonts w:ascii="Times New Roman" w:hAnsi="Times New Roman" w:cs="Times New Roman"/>
        </w:rPr>
        <w:t>,</w:t>
      </w:r>
      <w:r>
        <w:rPr>
          <w:rFonts w:ascii="Times New Roman" w:hAnsi="Times New Roman" w:cs="Times New Roman"/>
        </w:rPr>
        <w:t xml:space="preserve"> no formalities were undertaken in terms of the Companies and Other </w:t>
      </w:r>
      <w:r>
        <w:rPr>
          <w:rFonts w:ascii="Times New Roman" w:hAnsi="Times New Roman" w:cs="Times New Roman"/>
        </w:rPr>
        <w:lastRenderedPageBreak/>
        <w:t>Business Entities Act to bring the legal fiction into existence</w:t>
      </w:r>
      <w:r w:rsidR="00980444">
        <w:rPr>
          <w:rFonts w:ascii="Times New Roman" w:hAnsi="Times New Roman" w:cs="Times New Roman"/>
        </w:rPr>
        <w:t xml:space="preserve">, </w:t>
      </w:r>
      <w:r w:rsidR="00451761">
        <w:rPr>
          <w:rFonts w:ascii="Times New Roman" w:hAnsi="Times New Roman" w:cs="Times New Roman"/>
        </w:rPr>
        <w:t>does so , only, to cause</w:t>
      </w:r>
      <w:r>
        <w:rPr>
          <w:rFonts w:ascii="Times New Roman" w:hAnsi="Times New Roman" w:cs="Times New Roman"/>
        </w:rPr>
        <w:t xml:space="preserve"> annoyance</w:t>
      </w:r>
      <w:r w:rsidR="00980444">
        <w:rPr>
          <w:rFonts w:ascii="Times New Roman" w:hAnsi="Times New Roman" w:cs="Times New Roman"/>
        </w:rPr>
        <w:t xml:space="preserve"> to the court</w:t>
      </w:r>
      <w:r>
        <w:rPr>
          <w:rFonts w:ascii="Times New Roman" w:hAnsi="Times New Roman" w:cs="Times New Roman"/>
        </w:rPr>
        <w:t>. A legal practitioner who insists that no fraud was committed wh</w:t>
      </w:r>
      <w:r w:rsidR="00451761">
        <w:rPr>
          <w:rFonts w:ascii="Times New Roman" w:hAnsi="Times New Roman" w:cs="Times New Roman"/>
        </w:rPr>
        <w:t>ile at the same time admitting</w:t>
      </w:r>
      <w:r w:rsidR="00996851">
        <w:rPr>
          <w:rFonts w:ascii="Times New Roman" w:hAnsi="Times New Roman" w:cs="Times New Roman"/>
        </w:rPr>
        <w:t xml:space="preserve"> before the same </w:t>
      </w:r>
      <w:proofErr w:type="gramStart"/>
      <w:r w:rsidR="00996851">
        <w:rPr>
          <w:rFonts w:ascii="Times New Roman" w:hAnsi="Times New Roman" w:cs="Times New Roman"/>
        </w:rPr>
        <w:t xml:space="preserve">court </w:t>
      </w:r>
      <w:r w:rsidR="00451761">
        <w:rPr>
          <w:rFonts w:ascii="Times New Roman" w:hAnsi="Times New Roman" w:cs="Times New Roman"/>
        </w:rPr>
        <w:t xml:space="preserve"> that</w:t>
      </w:r>
      <w:proofErr w:type="gramEnd"/>
      <w:r w:rsidR="00451761">
        <w:rPr>
          <w:rFonts w:ascii="Times New Roman" w:hAnsi="Times New Roman" w:cs="Times New Roman"/>
        </w:rPr>
        <w:t xml:space="preserve"> </w:t>
      </w:r>
      <w:r>
        <w:rPr>
          <w:rFonts w:ascii="Times New Roman" w:hAnsi="Times New Roman" w:cs="Times New Roman"/>
        </w:rPr>
        <w:t xml:space="preserve">counterfeit documents were used </w:t>
      </w:r>
      <w:r w:rsidR="00996851">
        <w:rPr>
          <w:rFonts w:ascii="Times New Roman" w:hAnsi="Times New Roman" w:cs="Times New Roman"/>
        </w:rPr>
        <w:t xml:space="preserve">by his client </w:t>
      </w:r>
      <w:r>
        <w:rPr>
          <w:rFonts w:ascii="Times New Roman" w:hAnsi="Times New Roman" w:cs="Times New Roman"/>
        </w:rPr>
        <w:t xml:space="preserve">to escape disqualification </w:t>
      </w:r>
      <w:r w:rsidR="00980444">
        <w:rPr>
          <w:rFonts w:ascii="Times New Roman" w:hAnsi="Times New Roman" w:cs="Times New Roman"/>
        </w:rPr>
        <w:t xml:space="preserve">clearly </w:t>
      </w:r>
      <w:r w:rsidR="00451761">
        <w:rPr>
          <w:rFonts w:ascii="Times New Roman" w:hAnsi="Times New Roman" w:cs="Times New Roman"/>
        </w:rPr>
        <w:t xml:space="preserve">acts contrary to the oath to respect the laws of Zimbabwe and demean oneself in the practice of the profession. Such is dishonourable conduct and causes </w:t>
      </w:r>
      <w:r w:rsidR="00980444">
        <w:rPr>
          <w:rFonts w:ascii="Times New Roman" w:hAnsi="Times New Roman" w:cs="Times New Roman"/>
        </w:rPr>
        <w:t>annoyance. A legal practitioner who argues that his client did not take part in an activity which his client admitted in an open court that he participated in</w:t>
      </w:r>
      <w:r w:rsidR="00451761">
        <w:rPr>
          <w:rFonts w:ascii="Times New Roman" w:hAnsi="Times New Roman" w:cs="Times New Roman"/>
        </w:rPr>
        <w:t>,</w:t>
      </w:r>
      <w:r w:rsidR="00980444">
        <w:rPr>
          <w:rFonts w:ascii="Times New Roman" w:hAnsi="Times New Roman" w:cs="Times New Roman"/>
        </w:rPr>
        <w:t xml:space="preserve"> acts unethically and </w:t>
      </w:r>
      <w:r w:rsidR="00996851">
        <w:rPr>
          <w:rFonts w:ascii="Times New Roman" w:hAnsi="Times New Roman" w:cs="Times New Roman"/>
        </w:rPr>
        <w:t>shows</w:t>
      </w:r>
      <w:r w:rsidR="00980444">
        <w:rPr>
          <w:rFonts w:ascii="Times New Roman" w:hAnsi="Times New Roman" w:cs="Times New Roman"/>
        </w:rPr>
        <w:t xml:space="preserve"> disdain for court </w:t>
      </w:r>
      <w:r w:rsidR="00451761">
        <w:rPr>
          <w:rFonts w:ascii="Times New Roman" w:hAnsi="Times New Roman" w:cs="Times New Roman"/>
        </w:rPr>
        <w:t>processes</w:t>
      </w:r>
      <w:r w:rsidR="00980444">
        <w:rPr>
          <w:rFonts w:ascii="Times New Roman" w:hAnsi="Times New Roman" w:cs="Times New Roman"/>
        </w:rPr>
        <w:t xml:space="preserve">. A legal practitioner who insists that there was no intention to use falsified documents to fake tax compliance </w:t>
      </w:r>
      <w:r w:rsidR="00451761">
        <w:rPr>
          <w:rFonts w:ascii="Times New Roman" w:hAnsi="Times New Roman" w:cs="Times New Roman"/>
        </w:rPr>
        <w:t xml:space="preserve">without producing proof to controvert State evidence </w:t>
      </w:r>
      <w:r w:rsidR="00996851">
        <w:rPr>
          <w:rFonts w:ascii="Times New Roman" w:hAnsi="Times New Roman" w:cs="Times New Roman"/>
        </w:rPr>
        <w:t xml:space="preserve">produced with his consent </w:t>
      </w:r>
      <w:r w:rsidR="00451761">
        <w:rPr>
          <w:rFonts w:ascii="Times New Roman" w:hAnsi="Times New Roman" w:cs="Times New Roman"/>
        </w:rPr>
        <w:t xml:space="preserve">that </w:t>
      </w:r>
      <w:r w:rsidR="00980444">
        <w:rPr>
          <w:rFonts w:ascii="Times New Roman" w:hAnsi="Times New Roman" w:cs="Times New Roman"/>
        </w:rPr>
        <w:t xml:space="preserve">his client was not tax </w:t>
      </w:r>
      <w:r w:rsidR="00451761">
        <w:rPr>
          <w:rFonts w:ascii="Times New Roman" w:hAnsi="Times New Roman" w:cs="Times New Roman"/>
        </w:rPr>
        <w:t>compliant clearly</w:t>
      </w:r>
      <w:r w:rsidR="00980444">
        <w:rPr>
          <w:rFonts w:ascii="Times New Roman" w:hAnsi="Times New Roman" w:cs="Times New Roman"/>
        </w:rPr>
        <w:t xml:space="preserve"> acts unethically. The </w:t>
      </w:r>
      <w:r w:rsidR="00451761">
        <w:rPr>
          <w:rFonts w:ascii="Times New Roman" w:hAnsi="Times New Roman" w:cs="Times New Roman"/>
        </w:rPr>
        <w:t>intended</w:t>
      </w:r>
      <w:r w:rsidR="00980444">
        <w:rPr>
          <w:rFonts w:ascii="Times New Roman" w:hAnsi="Times New Roman" w:cs="Times New Roman"/>
        </w:rPr>
        <w:t xml:space="preserve"> appeal </w:t>
      </w:r>
      <w:r w:rsidR="00451761">
        <w:rPr>
          <w:rFonts w:ascii="Times New Roman" w:hAnsi="Times New Roman" w:cs="Times New Roman"/>
        </w:rPr>
        <w:t xml:space="preserve">against conviction </w:t>
      </w:r>
      <w:r w:rsidR="00980444">
        <w:rPr>
          <w:rFonts w:ascii="Times New Roman" w:hAnsi="Times New Roman" w:cs="Times New Roman"/>
        </w:rPr>
        <w:t>by the 1</w:t>
      </w:r>
      <w:r w:rsidR="00980444" w:rsidRPr="00980444">
        <w:rPr>
          <w:rFonts w:ascii="Times New Roman" w:hAnsi="Times New Roman" w:cs="Times New Roman"/>
          <w:vertAlign w:val="superscript"/>
        </w:rPr>
        <w:t>st</w:t>
      </w:r>
      <w:r w:rsidR="00980444">
        <w:rPr>
          <w:rFonts w:ascii="Times New Roman" w:hAnsi="Times New Roman" w:cs="Times New Roman"/>
        </w:rPr>
        <w:t xml:space="preserve"> applicant </w:t>
      </w:r>
      <w:r w:rsidR="00451761">
        <w:rPr>
          <w:rFonts w:ascii="Times New Roman" w:hAnsi="Times New Roman" w:cs="Times New Roman"/>
        </w:rPr>
        <w:t>would therefore be an abuse of process. It lacks substance.</w:t>
      </w:r>
    </w:p>
    <w:p w14:paraId="48CB1B12" w14:textId="625A02DF" w:rsidR="00FD555F" w:rsidRDefault="0016485D" w:rsidP="00451761">
      <w:pPr>
        <w:pStyle w:val="Default"/>
        <w:spacing w:line="360" w:lineRule="auto"/>
        <w:ind w:firstLine="720"/>
        <w:jc w:val="both"/>
        <w:rPr>
          <w:rFonts w:ascii="Times New Roman" w:hAnsi="Times New Roman" w:cs="Times New Roman"/>
        </w:rPr>
      </w:pPr>
      <w:r>
        <w:rPr>
          <w:rFonts w:ascii="Times New Roman" w:hAnsi="Times New Roman" w:cs="Times New Roman"/>
        </w:rPr>
        <w:t>The intended appeal by the 2</w:t>
      </w:r>
      <w:r w:rsidRPr="0016485D">
        <w:rPr>
          <w:rFonts w:ascii="Times New Roman" w:hAnsi="Times New Roman" w:cs="Times New Roman"/>
          <w:vertAlign w:val="superscript"/>
        </w:rPr>
        <w:t>nd</w:t>
      </w:r>
      <w:r>
        <w:rPr>
          <w:rFonts w:ascii="Times New Roman" w:hAnsi="Times New Roman" w:cs="Times New Roman"/>
        </w:rPr>
        <w:t xml:space="preserve"> accused </w:t>
      </w:r>
      <w:r w:rsidR="00FD555F">
        <w:rPr>
          <w:rFonts w:ascii="Times New Roman" w:hAnsi="Times New Roman" w:cs="Times New Roman"/>
        </w:rPr>
        <w:t>is based on the following grounds of appeal: -</w:t>
      </w:r>
    </w:p>
    <w:p w14:paraId="1435CA6F" w14:textId="77777777" w:rsidR="00FB2808" w:rsidRPr="00167C7B" w:rsidRDefault="00FD555F" w:rsidP="00FB2808">
      <w:pPr>
        <w:pStyle w:val="Default"/>
        <w:numPr>
          <w:ilvl w:val="0"/>
          <w:numId w:val="12"/>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In convicting the appellant of the offence of fraud as a “co-perpetrator” with his co accused, the court a quo erred in law and misdirected itself in that its finding that the appellant had the requisite mens rea to commit the offence was irrational in that no reasonable court, applying its mind to the totality of the evidence, could ever have found that the appellant had the requisite mens rea within the contemplation of section 196A(1) of the Criminal Law (Codification and Reform) Act (chap 9:23).</w:t>
      </w:r>
    </w:p>
    <w:p w14:paraId="6FD51491" w14:textId="77777777" w:rsidR="00FB2808" w:rsidRPr="00167C7B" w:rsidRDefault="00FD555F" w:rsidP="00FB2808">
      <w:pPr>
        <w:pStyle w:val="Default"/>
        <w:numPr>
          <w:ilvl w:val="0"/>
          <w:numId w:val="12"/>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 xml:space="preserve">As an alternative to 1 above, having found that the appellant had neither signed the tender documents containing the impugned Zimra tax clearance and NSSA compliance certificates nor physically submitted the tender documents nor been one of the official directors of </w:t>
      </w:r>
      <w:proofErr w:type="spellStart"/>
      <w:r w:rsidRPr="00167C7B">
        <w:rPr>
          <w:rFonts w:ascii="Times New Roman" w:hAnsi="Times New Roman" w:cs="Times New Roman"/>
          <w:i/>
          <w:iCs/>
          <w:sz w:val="22"/>
          <w:szCs w:val="22"/>
        </w:rPr>
        <w:t>Blackdeck</w:t>
      </w:r>
      <w:proofErr w:type="spellEnd"/>
      <w:r w:rsidRPr="00167C7B">
        <w:rPr>
          <w:rFonts w:ascii="Times New Roman" w:hAnsi="Times New Roman" w:cs="Times New Roman"/>
          <w:i/>
          <w:iCs/>
          <w:sz w:val="22"/>
          <w:szCs w:val="22"/>
        </w:rPr>
        <w:t xml:space="preserve"> (Private) Limited, the court a quo erred in law and misdirected  itself in not finding that the appellant could not have been a “co-perpetrator” within the contemplation of section 196A(1) of the Criminal Law (Codification and Reform) Act (chap 9:23). 3.</w:t>
      </w:r>
    </w:p>
    <w:p w14:paraId="411AC981" w14:textId="77777777" w:rsidR="00FB2808" w:rsidRPr="00167C7B" w:rsidRDefault="00FD555F" w:rsidP="00010743">
      <w:pPr>
        <w:pStyle w:val="Default"/>
        <w:numPr>
          <w:ilvl w:val="0"/>
          <w:numId w:val="12"/>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 xml:space="preserve">As an alternative to both 1 and 2 above, whereas the charge identified the misrepresentation relevant to the alleged fraud to be the submission of fake Zimra tax and NSSA compliance certificates, the court a quo erred in law and misdirected itself in convicting the appellant of the offence of fraud on the basis of misrepresentation of facts that were not part of the charge, in that the court went on a frolic of its own in finding that what was misrepresented consisted of stealing the corporate identity of </w:t>
      </w:r>
      <w:proofErr w:type="spellStart"/>
      <w:r w:rsidRPr="00167C7B">
        <w:rPr>
          <w:rFonts w:ascii="Times New Roman" w:hAnsi="Times New Roman" w:cs="Times New Roman"/>
          <w:i/>
          <w:iCs/>
          <w:sz w:val="22"/>
          <w:szCs w:val="22"/>
        </w:rPr>
        <w:t>Blackdeck</w:t>
      </w:r>
      <w:proofErr w:type="spellEnd"/>
      <w:r w:rsidRPr="00167C7B">
        <w:rPr>
          <w:rFonts w:ascii="Times New Roman" w:hAnsi="Times New Roman" w:cs="Times New Roman"/>
          <w:i/>
          <w:iCs/>
          <w:sz w:val="22"/>
          <w:szCs w:val="22"/>
        </w:rPr>
        <w:t xml:space="preserve"> (Private) Limited and capacity to supply goats.</w:t>
      </w:r>
    </w:p>
    <w:p w14:paraId="3BE0CDE1" w14:textId="77777777" w:rsidR="00FB2808" w:rsidRPr="00167C7B" w:rsidRDefault="00FD555F" w:rsidP="00010743">
      <w:pPr>
        <w:pStyle w:val="Default"/>
        <w:numPr>
          <w:ilvl w:val="0"/>
          <w:numId w:val="12"/>
        </w:numPr>
        <w:spacing w:line="360" w:lineRule="auto"/>
        <w:jc w:val="both"/>
        <w:rPr>
          <w:rFonts w:ascii="Times New Roman" w:hAnsi="Times New Roman" w:cs="Times New Roman"/>
          <w:i/>
          <w:iCs/>
          <w:sz w:val="22"/>
          <w:szCs w:val="22"/>
        </w:rPr>
      </w:pPr>
      <w:r w:rsidRPr="00167C7B">
        <w:rPr>
          <w:rFonts w:ascii="Times New Roman" w:hAnsi="Times New Roman" w:cs="Times New Roman"/>
          <w:i/>
          <w:iCs/>
          <w:sz w:val="22"/>
          <w:szCs w:val="22"/>
        </w:rPr>
        <w:t xml:space="preserve">As an alternative to 1; 2 and 3 above, the court a quo erred in law and misdirected itself in convicting the appellant of the offence of fraud without making any categoric finding on whether or not the acts forming the subject of the alleged offence were committed by the </w:t>
      </w:r>
      <w:r w:rsidRPr="00167C7B">
        <w:rPr>
          <w:rFonts w:ascii="Times New Roman" w:hAnsi="Times New Roman" w:cs="Times New Roman"/>
          <w:i/>
          <w:iCs/>
          <w:sz w:val="22"/>
          <w:szCs w:val="22"/>
        </w:rPr>
        <w:lastRenderedPageBreak/>
        <w:t xml:space="preserve">appellant in his personal capacity or by the appellant as a director of a company known as </w:t>
      </w:r>
      <w:proofErr w:type="spellStart"/>
      <w:r w:rsidRPr="00167C7B">
        <w:rPr>
          <w:rFonts w:ascii="Times New Roman" w:hAnsi="Times New Roman" w:cs="Times New Roman"/>
          <w:i/>
          <w:iCs/>
          <w:sz w:val="22"/>
          <w:szCs w:val="22"/>
        </w:rPr>
        <w:t>Blackdeck</w:t>
      </w:r>
      <w:proofErr w:type="spellEnd"/>
      <w:r w:rsidRPr="00167C7B">
        <w:rPr>
          <w:rFonts w:ascii="Times New Roman" w:hAnsi="Times New Roman" w:cs="Times New Roman"/>
          <w:i/>
          <w:iCs/>
          <w:sz w:val="22"/>
          <w:szCs w:val="22"/>
        </w:rPr>
        <w:t xml:space="preserve"> (Private) Limited or by both the appellant and the company in question, thereby failing to apply the provisions of section 277 of the Criminal Law (Codification and Reform) Act (chap 9:23) </w:t>
      </w:r>
    </w:p>
    <w:p w14:paraId="5308F175" w14:textId="77777777" w:rsidR="00FB2808" w:rsidRPr="00167C7B" w:rsidRDefault="00FD555F" w:rsidP="00FB2808">
      <w:pPr>
        <w:pStyle w:val="Default"/>
        <w:spacing w:line="360" w:lineRule="auto"/>
        <w:ind w:left="360"/>
        <w:jc w:val="both"/>
        <w:rPr>
          <w:rFonts w:ascii="Times New Roman" w:hAnsi="Times New Roman" w:cs="Times New Roman"/>
          <w:i/>
          <w:iCs/>
          <w:sz w:val="22"/>
          <w:szCs w:val="22"/>
        </w:rPr>
      </w:pPr>
      <w:r w:rsidRPr="00167C7B">
        <w:rPr>
          <w:rFonts w:ascii="Times New Roman" w:hAnsi="Times New Roman" w:cs="Times New Roman"/>
          <w:i/>
          <w:iCs/>
          <w:sz w:val="22"/>
          <w:szCs w:val="22"/>
        </w:rPr>
        <w:t>The following is the proposed ground of appeal against sentence:</w:t>
      </w:r>
    </w:p>
    <w:p w14:paraId="7B13416D" w14:textId="1923ED79" w:rsidR="00FD555F" w:rsidRPr="00167C7B" w:rsidRDefault="00FD555F" w:rsidP="00FB2808">
      <w:pPr>
        <w:pStyle w:val="Default"/>
        <w:spacing w:line="360" w:lineRule="auto"/>
        <w:ind w:left="360"/>
        <w:jc w:val="both"/>
        <w:rPr>
          <w:rFonts w:ascii="Times New Roman" w:hAnsi="Times New Roman" w:cs="Times New Roman"/>
          <w:i/>
          <w:iCs/>
          <w:sz w:val="22"/>
          <w:szCs w:val="22"/>
        </w:rPr>
      </w:pPr>
      <w:r w:rsidRPr="00167C7B">
        <w:rPr>
          <w:rFonts w:ascii="Times New Roman" w:hAnsi="Times New Roman" w:cs="Times New Roman"/>
          <w:i/>
          <w:iCs/>
          <w:sz w:val="22"/>
          <w:szCs w:val="22"/>
        </w:rPr>
        <w:t xml:space="preserve">5. The court a quo improperly exercised its discretion in respect of sentence in that the sentence it imposed of an effective 12 years imprisonment plus restitution, is so manifestly excessive and so disturbingly inappropriate in all the circumstances of this case as not only to induce a sense of shock but also as an instance of an exercise in irrationality. </w:t>
      </w:r>
    </w:p>
    <w:p w14:paraId="4309EB11" w14:textId="1BB5AAF6" w:rsidR="00FD555F" w:rsidRPr="00FD555F" w:rsidRDefault="00FB2808" w:rsidP="00FB2808">
      <w:pPr>
        <w:pStyle w:val="Default"/>
        <w:spacing w:line="360" w:lineRule="auto"/>
        <w:ind w:firstLine="360"/>
        <w:jc w:val="both"/>
        <w:rPr>
          <w:rFonts w:ascii="Times New Roman" w:hAnsi="Times New Roman" w:cs="Times New Roman"/>
        </w:rPr>
      </w:pPr>
      <w:r>
        <w:rPr>
          <w:rFonts w:ascii="Times New Roman" w:hAnsi="Times New Roman" w:cs="Times New Roman"/>
        </w:rPr>
        <w:t>The intended appeal against conviction by the 2</w:t>
      </w:r>
      <w:r w:rsidRPr="00FB2808">
        <w:rPr>
          <w:rFonts w:ascii="Times New Roman" w:hAnsi="Times New Roman" w:cs="Times New Roman"/>
          <w:vertAlign w:val="superscript"/>
        </w:rPr>
        <w:t>nd</w:t>
      </w:r>
      <w:r>
        <w:rPr>
          <w:rFonts w:ascii="Times New Roman" w:hAnsi="Times New Roman" w:cs="Times New Roman"/>
        </w:rPr>
        <w:t xml:space="preserve"> accused also </w:t>
      </w:r>
      <w:r w:rsidR="0016485D" w:rsidRPr="00FD555F">
        <w:rPr>
          <w:rFonts w:ascii="Times New Roman" w:hAnsi="Times New Roman" w:cs="Times New Roman"/>
        </w:rPr>
        <w:t>lacks substance.</w:t>
      </w:r>
    </w:p>
    <w:p w14:paraId="4DEC1CFE" w14:textId="3428EFC4" w:rsidR="001D2D21" w:rsidRPr="00FD555F" w:rsidRDefault="0099392E" w:rsidP="00FD555F">
      <w:pPr>
        <w:pStyle w:val="Default"/>
        <w:spacing w:line="360" w:lineRule="auto"/>
        <w:ind w:firstLine="720"/>
        <w:jc w:val="both"/>
        <w:rPr>
          <w:rFonts w:ascii="Times New Roman" w:hAnsi="Times New Roman" w:cs="Times New Roman"/>
        </w:rPr>
      </w:pPr>
      <w:r>
        <w:rPr>
          <w:rFonts w:ascii="Times New Roman" w:hAnsi="Times New Roman" w:cs="Times New Roman"/>
        </w:rPr>
        <w:t xml:space="preserve">The allegation that the trial court went on a frolic of its own when it </w:t>
      </w:r>
      <w:r w:rsidR="00DC3ECC">
        <w:rPr>
          <w:rFonts w:ascii="Times New Roman" w:hAnsi="Times New Roman" w:cs="Times New Roman"/>
        </w:rPr>
        <w:t xml:space="preserve">found that the corporate identity of </w:t>
      </w:r>
      <w:proofErr w:type="spellStart"/>
      <w:r w:rsidR="00DC3ECC">
        <w:rPr>
          <w:rFonts w:ascii="Times New Roman" w:hAnsi="Times New Roman" w:cs="Times New Roman"/>
        </w:rPr>
        <w:t>Blackdeck</w:t>
      </w:r>
      <w:proofErr w:type="spellEnd"/>
      <w:r w:rsidR="00DC3ECC">
        <w:rPr>
          <w:rFonts w:ascii="Times New Roman" w:hAnsi="Times New Roman" w:cs="Times New Roman"/>
        </w:rPr>
        <w:t xml:space="preserve"> (Pvt) Ltd was stolen to characterise </w:t>
      </w:r>
      <w:proofErr w:type="spellStart"/>
      <w:r w:rsidR="00DC3ECC">
        <w:rPr>
          <w:rFonts w:ascii="Times New Roman" w:hAnsi="Times New Roman" w:cs="Times New Roman"/>
        </w:rPr>
        <w:t>Blackdeck</w:t>
      </w:r>
      <w:proofErr w:type="spellEnd"/>
      <w:r w:rsidR="00DC3ECC">
        <w:rPr>
          <w:rFonts w:ascii="Times New Roman" w:hAnsi="Times New Roman" w:cs="Times New Roman"/>
        </w:rPr>
        <w:t xml:space="preserve"> Livestock &amp; Poultry Farming as a company with the capacity is unfortunate and clearly demonstrates that the 2</w:t>
      </w:r>
      <w:r w:rsidR="00DC3ECC" w:rsidRPr="00DC3ECC">
        <w:rPr>
          <w:rFonts w:ascii="Times New Roman" w:hAnsi="Times New Roman" w:cs="Times New Roman"/>
          <w:vertAlign w:val="superscript"/>
        </w:rPr>
        <w:t>nd</w:t>
      </w:r>
      <w:r w:rsidR="00DC3ECC">
        <w:rPr>
          <w:rFonts w:ascii="Times New Roman" w:hAnsi="Times New Roman" w:cs="Times New Roman"/>
        </w:rPr>
        <w:t xml:space="preserve"> applicant </w:t>
      </w:r>
      <w:r w:rsidR="00781221">
        <w:rPr>
          <w:rFonts w:ascii="Times New Roman" w:hAnsi="Times New Roman" w:cs="Times New Roman"/>
        </w:rPr>
        <w:t>pretence not to</w:t>
      </w:r>
      <w:r w:rsidR="00DC3ECC">
        <w:rPr>
          <w:rFonts w:ascii="Times New Roman" w:hAnsi="Times New Roman" w:cs="Times New Roman"/>
        </w:rPr>
        <w:t xml:space="preserve"> understand the charge. It was clearly the State allegation that the accused persons misrepresented </w:t>
      </w:r>
      <w:proofErr w:type="spellStart"/>
      <w:r w:rsidR="00DC3ECC">
        <w:rPr>
          <w:rFonts w:ascii="Times New Roman" w:hAnsi="Times New Roman" w:cs="Times New Roman"/>
        </w:rPr>
        <w:t>Blackdeck</w:t>
      </w:r>
      <w:proofErr w:type="spellEnd"/>
      <w:r w:rsidR="00DC3ECC">
        <w:rPr>
          <w:rFonts w:ascii="Times New Roman" w:hAnsi="Times New Roman" w:cs="Times New Roman"/>
        </w:rPr>
        <w:t xml:space="preserve"> Livestock &amp; Poultry Farming as a duly incorporated company. The State led evidence to prove that the misrepresentation was through the use of legal papers belonging to </w:t>
      </w:r>
      <w:proofErr w:type="spellStart"/>
      <w:r w:rsidR="00DC3ECC">
        <w:rPr>
          <w:rFonts w:ascii="Times New Roman" w:hAnsi="Times New Roman" w:cs="Times New Roman"/>
        </w:rPr>
        <w:t>Blackdeck</w:t>
      </w:r>
      <w:proofErr w:type="spellEnd"/>
      <w:r w:rsidR="00DC3ECC">
        <w:rPr>
          <w:rFonts w:ascii="Times New Roman" w:hAnsi="Times New Roman" w:cs="Times New Roman"/>
        </w:rPr>
        <w:t xml:space="preserve"> (Pvt) Ltd. The State led evidence to prove that, at law, </w:t>
      </w:r>
      <w:proofErr w:type="spellStart"/>
      <w:r w:rsidR="00DC3ECC">
        <w:rPr>
          <w:rFonts w:ascii="Times New Roman" w:hAnsi="Times New Roman" w:cs="Times New Roman"/>
        </w:rPr>
        <w:t>Blackdeck</w:t>
      </w:r>
      <w:proofErr w:type="spellEnd"/>
      <w:r w:rsidR="00DC3ECC">
        <w:rPr>
          <w:rFonts w:ascii="Times New Roman" w:hAnsi="Times New Roman" w:cs="Times New Roman"/>
        </w:rPr>
        <w:t xml:space="preserve"> (Pvt) </w:t>
      </w:r>
      <w:r w:rsidR="00904542">
        <w:rPr>
          <w:rFonts w:ascii="Times New Roman" w:hAnsi="Times New Roman" w:cs="Times New Roman"/>
        </w:rPr>
        <w:t>Ltd</w:t>
      </w:r>
      <w:r w:rsidR="00904542" w:rsidRPr="00FD555F">
        <w:rPr>
          <w:rFonts w:ascii="Times New Roman" w:hAnsi="Times New Roman" w:cs="Times New Roman"/>
        </w:rPr>
        <w:t xml:space="preserve"> </w:t>
      </w:r>
      <w:r w:rsidR="00904542">
        <w:rPr>
          <w:rFonts w:ascii="Times New Roman" w:hAnsi="Times New Roman" w:cs="Times New Roman"/>
        </w:rPr>
        <w:t>was</w:t>
      </w:r>
      <w:r w:rsidR="00DC3ECC">
        <w:rPr>
          <w:rFonts w:ascii="Times New Roman" w:hAnsi="Times New Roman" w:cs="Times New Roman"/>
        </w:rPr>
        <w:t xml:space="preserve"> not known as </w:t>
      </w:r>
      <w:proofErr w:type="spellStart"/>
      <w:r w:rsidR="00DC3ECC">
        <w:rPr>
          <w:rFonts w:ascii="Times New Roman" w:hAnsi="Times New Roman" w:cs="Times New Roman"/>
        </w:rPr>
        <w:t>Blackdeck</w:t>
      </w:r>
      <w:proofErr w:type="spellEnd"/>
      <w:r w:rsidR="00DC3ECC">
        <w:rPr>
          <w:rFonts w:ascii="Times New Roman" w:hAnsi="Times New Roman" w:cs="Times New Roman"/>
        </w:rPr>
        <w:t xml:space="preserve"> Livestock &amp; Poultry Farming. </w:t>
      </w:r>
      <w:r w:rsidR="001D2D21" w:rsidRPr="00FD555F">
        <w:rPr>
          <w:rFonts w:ascii="Times New Roman" w:hAnsi="Times New Roman" w:cs="Times New Roman"/>
        </w:rPr>
        <w:t xml:space="preserve">The State led evidence that the </w:t>
      </w:r>
      <w:r w:rsidR="00FB2808">
        <w:rPr>
          <w:rFonts w:ascii="Times New Roman" w:hAnsi="Times New Roman" w:cs="Times New Roman"/>
        </w:rPr>
        <w:t>2</w:t>
      </w:r>
      <w:r w:rsidR="00FB2808" w:rsidRPr="00FB2808">
        <w:rPr>
          <w:rFonts w:ascii="Times New Roman" w:hAnsi="Times New Roman" w:cs="Times New Roman"/>
          <w:vertAlign w:val="superscript"/>
        </w:rPr>
        <w:t>nd</w:t>
      </w:r>
      <w:r w:rsidR="00FB2808">
        <w:rPr>
          <w:rFonts w:ascii="Times New Roman" w:hAnsi="Times New Roman" w:cs="Times New Roman"/>
        </w:rPr>
        <w:t xml:space="preserve"> </w:t>
      </w:r>
      <w:r w:rsidR="001D2D21" w:rsidRPr="00FD555F">
        <w:rPr>
          <w:rFonts w:ascii="Times New Roman" w:hAnsi="Times New Roman" w:cs="Times New Roman"/>
        </w:rPr>
        <w:t>a</w:t>
      </w:r>
      <w:r w:rsidR="00FB2808">
        <w:rPr>
          <w:rFonts w:ascii="Times New Roman" w:hAnsi="Times New Roman" w:cs="Times New Roman"/>
        </w:rPr>
        <w:t>pplicant</w:t>
      </w:r>
      <w:r w:rsidR="001D2D21" w:rsidRPr="00FD555F">
        <w:rPr>
          <w:rFonts w:ascii="Times New Roman" w:hAnsi="Times New Roman" w:cs="Times New Roman"/>
        </w:rPr>
        <w:t xml:space="preserve"> appeared at the Ministry </w:t>
      </w:r>
      <w:r w:rsidR="00FB2808">
        <w:rPr>
          <w:rFonts w:ascii="Times New Roman" w:hAnsi="Times New Roman" w:cs="Times New Roman"/>
        </w:rPr>
        <w:t>together with the 1</w:t>
      </w:r>
      <w:r w:rsidR="00FB2808" w:rsidRPr="00FB2808">
        <w:rPr>
          <w:rFonts w:ascii="Times New Roman" w:hAnsi="Times New Roman" w:cs="Times New Roman"/>
          <w:vertAlign w:val="superscript"/>
        </w:rPr>
        <w:t>st</w:t>
      </w:r>
      <w:r w:rsidR="00FB2808">
        <w:rPr>
          <w:rFonts w:ascii="Times New Roman" w:hAnsi="Times New Roman" w:cs="Times New Roman"/>
        </w:rPr>
        <w:t xml:space="preserve"> </w:t>
      </w:r>
      <w:r w:rsidR="001D2D21" w:rsidRPr="00FD555F">
        <w:rPr>
          <w:rFonts w:ascii="Times New Roman" w:hAnsi="Times New Roman" w:cs="Times New Roman"/>
        </w:rPr>
        <w:t>a</w:t>
      </w:r>
      <w:r w:rsidR="00FB2808">
        <w:rPr>
          <w:rFonts w:ascii="Times New Roman" w:hAnsi="Times New Roman" w:cs="Times New Roman"/>
        </w:rPr>
        <w:t>pplicant on various occasions associating himself with the fictitious company</w:t>
      </w:r>
      <w:r w:rsidR="001D2D21" w:rsidRPr="00FD555F">
        <w:rPr>
          <w:rFonts w:ascii="Times New Roman" w:hAnsi="Times New Roman" w:cs="Times New Roman"/>
        </w:rPr>
        <w:t xml:space="preserve">. </w:t>
      </w:r>
      <w:r w:rsidR="00FB2808">
        <w:rPr>
          <w:rFonts w:ascii="Times New Roman" w:hAnsi="Times New Roman" w:cs="Times New Roman"/>
        </w:rPr>
        <w:t xml:space="preserve">He was identified by the several state witnesses who </w:t>
      </w:r>
      <w:r w:rsidR="002659F5">
        <w:rPr>
          <w:rFonts w:ascii="Times New Roman" w:hAnsi="Times New Roman" w:cs="Times New Roman"/>
        </w:rPr>
        <w:t>interacted</w:t>
      </w:r>
      <w:r w:rsidR="00FB2808">
        <w:rPr>
          <w:rFonts w:ascii="Times New Roman" w:hAnsi="Times New Roman" w:cs="Times New Roman"/>
        </w:rPr>
        <w:t xml:space="preserve"> with him and their </w:t>
      </w:r>
      <w:r w:rsidR="001D2D21" w:rsidRPr="00FD555F">
        <w:rPr>
          <w:rFonts w:ascii="Times New Roman" w:hAnsi="Times New Roman" w:cs="Times New Roman"/>
        </w:rPr>
        <w:t xml:space="preserve">testimonies are admitted, by and large, </w:t>
      </w:r>
      <w:r w:rsidR="002659F5">
        <w:rPr>
          <w:rFonts w:ascii="Times New Roman" w:hAnsi="Times New Roman" w:cs="Times New Roman"/>
        </w:rPr>
        <w:t>admitted</w:t>
      </w:r>
      <w:r w:rsidR="00FB2808">
        <w:rPr>
          <w:rFonts w:ascii="Times New Roman" w:hAnsi="Times New Roman" w:cs="Times New Roman"/>
        </w:rPr>
        <w:t xml:space="preserve"> by him. They had no reason to lie against him. </w:t>
      </w:r>
      <w:r w:rsidR="002659F5">
        <w:rPr>
          <w:rFonts w:ascii="Times New Roman" w:hAnsi="Times New Roman" w:cs="Times New Roman"/>
        </w:rPr>
        <w:t xml:space="preserve">Actually, the State witnesses did not realise that there was anything amiss about his involvement and his presence at the meetings where the two applicants </w:t>
      </w:r>
      <w:r w:rsidR="00317F18" w:rsidRPr="00FD555F">
        <w:rPr>
          <w:rFonts w:ascii="Times New Roman" w:hAnsi="Times New Roman" w:cs="Times New Roman"/>
        </w:rPr>
        <w:t xml:space="preserve">conducted themselves </w:t>
      </w:r>
      <w:r w:rsidR="002659F5">
        <w:rPr>
          <w:rFonts w:ascii="Times New Roman" w:hAnsi="Times New Roman" w:cs="Times New Roman"/>
        </w:rPr>
        <w:t xml:space="preserve">as the </w:t>
      </w:r>
      <w:r w:rsidR="001D2D21" w:rsidRPr="00FD555F">
        <w:rPr>
          <w:rFonts w:ascii="Times New Roman" w:hAnsi="Times New Roman" w:cs="Times New Roman"/>
        </w:rPr>
        <w:t xml:space="preserve">human faces </w:t>
      </w:r>
      <w:r w:rsidR="002659F5">
        <w:rPr>
          <w:rFonts w:ascii="Times New Roman" w:hAnsi="Times New Roman" w:cs="Times New Roman"/>
        </w:rPr>
        <w:t xml:space="preserve">(alter ego) </w:t>
      </w:r>
      <w:r w:rsidR="001D2D21" w:rsidRPr="00FD555F">
        <w:rPr>
          <w:rFonts w:ascii="Times New Roman" w:hAnsi="Times New Roman" w:cs="Times New Roman"/>
        </w:rPr>
        <w:t>of the bidder. The 2</w:t>
      </w:r>
      <w:r w:rsidR="001D2D21" w:rsidRPr="00FD555F">
        <w:rPr>
          <w:rFonts w:ascii="Times New Roman" w:hAnsi="Times New Roman" w:cs="Times New Roman"/>
          <w:vertAlign w:val="superscript"/>
        </w:rPr>
        <w:t>nd</w:t>
      </w:r>
      <w:r w:rsidR="001D2D21" w:rsidRPr="00FD555F">
        <w:rPr>
          <w:rFonts w:ascii="Times New Roman" w:hAnsi="Times New Roman" w:cs="Times New Roman"/>
        </w:rPr>
        <w:t xml:space="preserve"> a</w:t>
      </w:r>
      <w:r w:rsidR="002659F5">
        <w:rPr>
          <w:rFonts w:ascii="Times New Roman" w:hAnsi="Times New Roman" w:cs="Times New Roman"/>
        </w:rPr>
        <w:t xml:space="preserve">pplicant admitted </w:t>
      </w:r>
      <w:r w:rsidR="001D2D21" w:rsidRPr="00FD555F">
        <w:rPr>
          <w:rFonts w:ascii="Times New Roman" w:hAnsi="Times New Roman" w:cs="Times New Roman"/>
        </w:rPr>
        <w:t xml:space="preserve">attending a meeting convened in Alban </w:t>
      </w:r>
      <w:proofErr w:type="spellStart"/>
      <w:r w:rsidR="001D2D21" w:rsidRPr="00FD555F">
        <w:rPr>
          <w:rFonts w:ascii="Times New Roman" w:hAnsi="Times New Roman" w:cs="Times New Roman"/>
        </w:rPr>
        <w:t>Mhindurwa’s</w:t>
      </w:r>
      <w:proofErr w:type="spellEnd"/>
      <w:r w:rsidR="001D2D21" w:rsidRPr="00FD555F">
        <w:rPr>
          <w:rFonts w:ascii="Times New Roman" w:hAnsi="Times New Roman" w:cs="Times New Roman"/>
        </w:rPr>
        <w:t xml:space="preserve"> office as a pre</w:t>
      </w:r>
      <w:r w:rsidR="002659F5">
        <w:rPr>
          <w:rFonts w:ascii="Times New Roman" w:hAnsi="Times New Roman" w:cs="Times New Roman"/>
        </w:rPr>
        <w:t>-</w:t>
      </w:r>
      <w:r w:rsidR="001D2D21" w:rsidRPr="00FD555F">
        <w:rPr>
          <w:rFonts w:ascii="Times New Roman" w:hAnsi="Times New Roman" w:cs="Times New Roman"/>
        </w:rPr>
        <w:t xml:space="preserve">departure meeting for the goats verification </w:t>
      </w:r>
      <w:r w:rsidR="002659F5">
        <w:rPr>
          <w:rFonts w:ascii="Times New Roman" w:hAnsi="Times New Roman" w:cs="Times New Roman"/>
        </w:rPr>
        <w:t>exercise</w:t>
      </w:r>
      <w:r w:rsidR="001D2D21" w:rsidRPr="00FD555F">
        <w:rPr>
          <w:rFonts w:ascii="Times New Roman" w:hAnsi="Times New Roman" w:cs="Times New Roman"/>
        </w:rPr>
        <w:t>. He agree</w:t>
      </w:r>
      <w:r w:rsidR="002659F5">
        <w:rPr>
          <w:rFonts w:ascii="Times New Roman" w:hAnsi="Times New Roman" w:cs="Times New Roman"/>
        </w:rPr>
        <w:t>d</w:t>
      </w:r>
      <w:r w:rsidR="001D2D21" w:rsidRPr="00FD555F">
        <w:rPr>
          <w:rFonts w:ascii="Times New Roman" w:hAnsi="Times New Roman" w:cs="Times New Roman"/>
        </w:rPr>
        <w:t xml:space="preserve"> that he attended the meeting in the interests of the </w:t>
      </w:r>
      <w:r w:rsidR="002659F5">
        <w:rPr>
          <w:rFonts w:ascii="Times New Roman" w:hAnsi="Times New Roman" w:cs="Times New Roman"/>
        </w:rPr>
        <w:t xml:space="preserve">bid submitted by </w:t>
      </w:r>
      <w:proofErr w:type="spellStart"/>
      <w:r w:rsidR="002659F5">
        <w:rPr>
          <w:rFonts w:ascii="Times New Roman" w:hAnsi="Times New Roman" w:cs="Times New Roman"/>
        </w:rPr>
        <w:t>Blackdeck</w:t>
      </w:r>
      <w:proofErr w:type="spellEnd"/>
      <w:r w:rsidR="002659F5">
        <w:rPr>
          <w:rFonts w:ascii="Times New Roman" w:hAnsi="Times New Roman" w:cs="Times New Roman"/>
        </w:rPr>
        <w:t xml:space="preserve"> Livestock and Poultry Farming</w:t>
      </w:r>
      <w:r w:rsidR="001D2D21" w:rsidRPr="00FD555F">
        <w:rPr>
          <w:rFonts w:ascii="Times New Roman" w:hAnsi="Times New Roman" w:cs="Times New Roman"/>
        </w:rPr>
        <w:t xml:space="preserve"> which he wanted to succeed. He was even wearing his hat as chairperson of the Economic Empowerment Group in Zimbabwe which lobbies for the preferential treatment of indigenous companies in government procurement contracts intending to use his influence to ensure that the project was not derailed by the dispute which had arisen. On the face of it he unlawfully used the powers of the Economic Empowerment Group because he did not exhibit a resolution authorising him to </w:t>
      </w:r>
      <w:r>
        <w:rPr>
          <w:rFonts w:ascii="Times New Roman" w:hAnsi="Times New Roman" w:cs="Times New Roman"/>
        </w:rPr>
        <w:t xml:space="preserve">attend on behalf of the </w:t>
      </w:r>
      <w:r w:rsidR="00167C7B">
        <w:rPr>
          <w:rFonts w:ascii="Times New Roman" w:hAnsi="Times New Roman" w:cs="Times New Roman"/>
        </w:rPr>
        <w:t>group</w:t>
      </w:r>
      <w:r w:rsidR="001D2D21" w:rsidRPr="00FD555F">
        <w:rPr>
          <w:rFonts w:ascii="Times New Roman" w:hAnsi="Times New Roman" w:cs="Times New Roman"/>
        </w:rPr>
        <w:t xml:space="preserve">. While, </w:t>
      </w:r>
      <w:r w:rsidR="001D2D21" w:rsidRPr="00FD555F">
        <w:rPr>
          <w:rFonts w:ascii="Times New Roman" w:hAnsi="Times New Roman" w:cs="Times New Roman"/>
        </w:rPr>
        <w:lastRenderedPageBreak/>
        <w:t xml:space="preserve">politically, there is no law prohibiting lobbying for the policy empowerment policy, it was unlawful to canvass for particular bidder at the expense of others. He </w:t>
      </w:r>
      <w:r>
        <w:rPr>
          <w:rFonts w:ascii="Times New Roman" w:hAnsi="Times New Roman" w:cs="Times New Roman"/>
        </w:rPr>
        <w:t xml:space="preserve">said </w:t>
      </w:r>
      <w:r w:rsidR="001D2D21" w:rsidRPr="00FD555F">
        <w:rPr>
          <w:rFonts w:ascii="Times New Roman" w:hAnsi="Times New Roman" w:cs="Times New Roman"/>
        </w:rPr>
        <w:t xml:space="preserve">he attended the meeting at the behest of </w:t>
      </w:r>
      <w:proofErr w:type="spellStart"/>
      <w:r w:rsidR="001D2D21" w:rsidRPr="00FD555F">
        <w:rPr>
          <w:rFonts w:ascii="Times New Roman" w:hAnsi="Times New Roman" w:cs="Times New Roman"/>
        </w:rPr>
        <w:t>Blackdeck</w:t>
      </w:r>
      <w:proofErr w:type="spellEnd"/>
      <w:r w:rsidR="001D2D21" w:rsidRPr="00FD555F">
        <w:rPr>
          <w:rFonts w:ascii="Times New Roman" w:hAnsi="Times New Roman" w:cs="Times New Roman"/>
        </w:rPr>
        <w:t xml:space="preserve"> (Pvt) Ltd. </w:t>
      </w:r>
      <w:proofErr w:type="spellStart"/>
      <w:r w:rsidR="001D2D21" w:rsidRPr="00FD555F">
        <w:rPr>
          <w:rFonts w:ascii="Times New Roman" w:hAnsi="Times New Roman" w:cs="Times New Roman"/>
        </w:rPr>
        <w:t>Blackdeck</w:t>
      </w:r>
      <w:proofErr w:type="spellEnd"/>
      <w:r w:rsidR="001D2D21" w:rsidRPr="00FD555F">
        <w:rPr>
          <w:rFonts w:ascii="Times New Roman" w:hAnsi="Times New Roman" w:cs="Times New Roman"/>
        </w:rPr>
        <w:t xml:space="preserve"> (Pvt) Ltd was also a perpetrator of this crime. While he said he was representing the business interest of </w:t>
      </w:r>
      <w:proofErr w:type="spellStart"/>
      <w:r w:rsidR="001D2D21" w:rsidRPr="00FD555F">
        <w:rPr>
          <w:rFonts w:ascii="Times New Roman" w:hAnsi="Times New Roman" w:cs="Times New Roman"/>
        </w:rPr>
        <w:t>Blackdeck</w:t>
      </w:r>
      <w:proofErr w:type="spellEnd"/>
      <w:r w:rsidR="001D2D21" w:rsidRPr="00FD555F">
        <w:rPr>
          <w:rFonts w:ascii="Times New Roman" w:hAnsi="Times New Roman" w:cs="Times New Roman"/>
        </w:rPr>
        <w:t xml:space="preserve"> (Pvt) Ltd, he was doing so unlawfully because he did not have a resolution by </w:t>
      </w:r>
      <w:proofErr w:type="spellStart"/>
      <w:r w:rsidR="001D2D21" w:rsidRPr="00FD555F">
        <w:rPr>
          <w:rFonts w:ascii="Times New Roman" w:hAnsi="Times New Roman" w:cs="Times New Roman"/>
        </w:rPr>
        <w:t>Blackdeck</w:t>
      </w:r>
      <w:proofErr w:type="spellEnd"/>
      <w:r w:rsidR="001D2D21" w:rsidRPr="00FD555F">
        <w:rPr>
          <w:rFonts w:ascii="Times New Roman" w:hAnsi="Times New Roman" w:cs="Times New Roman"/>
        </w:rPr>
        <w:t xml:space="preserve"> (Pvt) Ltd authorising him to act lawfully on his behalf. He had simply agreed with the 1</w:t>
      </w:r>
      <w:r w:rsidR="001D2D21" w:rsidRPr="00FD555F">
        <w:rPr>
          <w:rFonts w:ascii="Times New Roman" w:hAnsi="Times New Roman" w:cs="Times New Roman"/>
          <w:vertAlign w:val="superscript"/>
        </w:rPr>
        <w:t>st</w:t>
      </w:r>
      <w:r w:rsidR="001D2D21" w:rsidRPr="00FD555F">
        <w:rPr>
          <w:rFonts w:ascii="Times New Roman" w:hAnsi="Times New Roman" w:cs="Times New Roman"/>
        </w:rPr>
        <w:t xml:space="preserve"> a</w:t>
      </w:r>
      <w:r>
        <w:rPr>
          <w:rFonts w:ascii="Times New Roman" w:hAnsi="Times New Roman" w:cs="Times New Roman"/>
        </w:rPr>
        <w:t>pplicant</w:t>
      </w:r>
      <w:r w:rsidR="001D2D21" w:rsidRPr="00FD555F">
        <w:rPr>
          <w:rFonts w:ascii="Times New Roman" w:hAnsi="Times New Roman" w:cs="Times New Roman"/>
        </w:rPr>
        <w:t xml:space="preserve"> to take control the affairs of </w:t>
      </w:r>
      <w:proofErr w:type="spellStart"/>
      <w:r w:rsidR="001D2D21" w:rsidRPr="00FD555F">
        <w:rPr>
          <w:rFonts w:ascii="Times New Roman" w:hAnsi="Times New Roman" w:cs="Times New Roman"/>
        </w:rPr>
        <w:t>B</w:t>
      </w:r>
      <w:r w:rsidR="00226AFF" w:rsidRPr="00FD555F">
        <w:rPr>
          <w:rFonts w:ascii="Times New Roman" w:hAnsi="Times New Roman" w:cs="Times New Roman"/>
        </w:rPr>
        <w:t>la</w:t>
      </w:r>
      <w:r w:rsidR="001D2D21" w:rsidRPr="00FD555F">
        <w:rPr>
          <w:rFonts w:ascii="Times New Roman" w:hAnsi="Times New Roman" w:cs="Times New Roman"/>
        </w:rPr>
        <w:t>ckdeck</w:t>
      </w:r>
      <w:proofErr w:type="spellEnd"/>
      <w:r w:rsidR="001D2D21" w:rsidRPr="00FD555F">
        <w:rPr>
          <w:rFonts w:ascii="Times New Roman" w:hAnsi="Times New Roman" w:cs="Times New Roman"/>
        </w:rPr>
        <w:t xml:space="preserve"> (Pvt) Ltd and they both attended the meeting donning the corporate identity of </w:t>
      </w:r>
      <w:proofErr w:type="spellStart"/>
      <w:r w:rsidR="001D2D21" w:rsidRPr="00FD555F">
        <w:rPr>
          <w:rFonts w:ascii="Times New Roman" w:hAnsi="Times New Roman" w:cs="Times New Roman"/>
        </w:rPr>
        <w:t>Blackdeck</w:t>
      </w:r>
      <w:proofErr w:type="spellEnd"/>
      <w:r w:rsidR="001D2D21" w:rsidRPr="00FD555F">
        <w:rPr>
          <w:rFonts w:ascii="Times New Roman" w:hAnsi="Times New Roman" w:cs="Times New Roman"/>
        </w:rPr>
        <w:t xml:space="preserve"> (Pvt) Ltd. At the end of the </w:t>
      </w:r>
      <w:r w:rsidRPr="00FD555F">
        <w:rPr>
          <w:rFonts w:ascii="Times New Roman" w:hAnsi="Times New Roman" w:cs="Times New Roman"/>
        </w:rPr>
        <w:t>trial,</w:t>
      </w:r>
      <w:r w:rsidR="001D2D21" w:rsidRPr="00FD555F">
        <w:rPr>
          <w:rFonts w:ascii="Times New Roman" w:hAnsi="Times New Roman" w:cs="Times New Roman"/>
        </w:rPr>
        <w:t xml:space="preserve"> he had not produced the resolution. He was therefore in association with the 1</w:t>
      </w:r>
      <w:r w:rsidR="001D2D21" w:rsidRPr="00FD555F">
        <w:rPr>
          <w:rFonts w:ascii="Times New Roman" w:hAnsi="Times New Roman" w:cs="Times New Roman"/>
          <w:vertAlign w:val="superscript"/>
        </w:rPr>
        <w:t>st</w:t>
      </w:r>
      <w:r w:rsidR="001D2D21" w:rsidRPr="00FD555F">
        <w:rPr>
          <w:rFonts w:ascii="Times New Roman" w:hAnsi="Times New Roman" w:cs="Times New Roman"/>
        </w:rPr>
        <w:t xml:space="preserve"> accused in as far as donning the corporate identity of </w:t>
      </w:r>
      <w:proofErr w:type="spellStart"/>
      <w:r w:rsidR="001D2D21" w:rsidRPr="00FD555F">
        <w:rPr>
          <w:rFonts w:ascii="Times New Roman" w:hAnsi="Times New Roman" w:cs="Times New Roman"/>
        </w:rPr>
        <w:t>Blackdeck</w:t>
      </w:r>
      <w:proofErr w:type="spellEnd"/>
      <w:r w:rsidR="001D2D21" w:rsidRPr="00FD555F">
        <w:rPr>
          <w:rFonts w:ascii="Times New Roman" w:hAnsi="Times New Roman" w:cs="Times New Roman"/>
        </w:rPr>
        <w:t xml:space="preserve"> (Pvt) Ltd at the meeting without lawful authority. The Ministry officials were misled and genuinely believed that they were dealing with a </w:t>
      </w:r>
      <w:r w:rsidR="005F11D8" w:rsidRPr="00FD555F">
        <w:rPr>
          <w:rFonts w:ascii="Times New Roman" w:hAnsi="Times New Roman" w:cs="Times New Roman"/>
        </w:rPr>
        <w:t>representative</w:t>
      </w:r>
      <w:r w:rsidR="005F11D8">
        <w:rPr>
          <w:rFonts w:ascii="Times New Roman" w:hAnsi="Times New Roman" w:cs="Times New Roman"/>
        </w:rPr>
        <w:t xml:space="preserve"> of a bidder</w:t>
      </w:r>
      <w:r w:rsidR="001D2D21" w:rsidRPr="00FD555F">
        <w:rPr>
          <w:rFonts w:ascii="Times New Roman" w:hAnsi="Times New Roman" w:cs="Times New Roman"/>
        </w:rPr>
        <w:t xml:space="preserve"> wh</w:t>
      </w:r>
      <w:r w:rsidR="00167C7B">
        <w:rPr>
          <w:rFonts w:ascii="Times New Roman" w:hAnsi="Times New Roman" w:cs="Times New Roman"/>
        </w:rPr>
        <w:t>ich</w:t>
      </w:r>
      <w:r w:rsidR="001D2D21" w:rsidRPr="00FD555F">
        <w:rPr>
          <w:rFonts w:ascii="Times New Roman" w:hAnsi="Times New Roman" w:cs="Times New Roman"/>
        </w:rPr>
        <w:t xml:space="preserve"> they mistakenly believed to be </w:t>
      </w:r>
      <w:proofErr w:type="spellStart"/>
      <w:r w:rsidR="001D2D21" w:rsidRPr="00FD555F">
        <w:rPr>
          <w:rFonts w:ascii="Times New Roman" w:hAnsi="Times New Roman" w:cs="Times New Roman"/>
        </w:rPr>
        <w:t>Blackdeck</w:t>
      </w:r>
      <w:proofErr w:type="spellEnd"/>
      <w:r w:rsidR="001D2D21" w:rsidRPr="00FD555F">
        <w:rPr>
          <w:rFonts w:ascii="Times New Roman" w:hAnsi="Times New Roman" w:cs="Times New Roman"/>
        </w:rPr>
        <w:t xml:space="preserve"> (Pvt) Ltd. The reasonable inference to be drawn from that circumstance is that the 2</w:t>
      </w:r>
      <w:r w:rsidR="001D2D21" w:rsidRPr="00FD555F">
        <w:rPr>
          <w:rFonts w:ascii="Times New Roman" w:hAnsi="Times New Roman" w:cs="Times New Roman"/>
          <w:vertAlign w:val="superscript"/>
        </w:rPr>
        <w:t>nd</w:t>
      </w:r>
      <w:r w:rsidR="001D2D21" w:rsidRPr="00FD555F">
        <w:rPr>
          <w:rFonts w:ascii="Times New Roman" w:hAnsi="Times New Roman" w:cs="Times New Roman"/>
        </w:rPr>
        <w:t xml:space="preserve"> accused </w:t>
      </w:r>
      <w:r w:rsidR="00226AFF" w:rsidRPr="00FD555F">
        <w:rPr>
          <w:rFonts w:ascii="Times New Roman" w:hAnsi="Times New Roman" w:cs="Times New Roman"/>
        </w:rPr>
        <w:t xml:space="preserve">associated himself with the grand plan to misrepresent </w:t>
      </w:r>
      <w:r w:rsidR="001D2D21" w:rsidRPr="00FD555F">
        <w:rPr>
          <w:rFonts w:ascii="Times New Roman" w:hAnsi="Times New Roman" w:cs="Times New Roman"/>
        </w:rPr>
        <w:t xml:space="preserve">the fictitious company </w:t>
      </w:r>
      <w:r w:rsidR="00226AFF" w:rsidRPr="00FD555F">
        <w:rPr>
          <w:rFonts w:ascii="Times New Roman" w:hAnsi="Times New Roman" w:cs="Times New Roman"/>
        </w:rPr>
        <w:t xml:space="preserve">which submitted the bid </w:t>
      </w:r>
      <w:r w:rsidR="001D2D21" w:rsidRPr="00FD555F">
        <w:rPr>
          <w:rFonts w:ascii="Times New Roman" w:hAnsi="Times New Roman" w:cs="Times New Roman"/>
        </w:rPr>
        <w:t xml:space="preserve">as </w:t>
      </w:r>
      <w:r w:rsidR="00226AFF" w:rsidRPr="00FD555F">
        <w:rPr>
          <w:rFonts w:ascii="Times New Roman" w:hAnsi="Times New Roman" w:cs="Times New Roman"/>
        </w:rPr>
        <w:t>a registered company</w:t>
      </w:r>
      <w:r w:rsidR="001D2D21" w:rsidRPr="00FD555F">
        <w:rPr>
          <w:rFonts w:ascii="Times New Roman" w:hAnsi="Times New Roman" w:cs="Times New Roman"/>
        </w:rPr>
        <w:t>. He was seen at the launch observably associating himself with the 1</w:t>
      </w:r>
      <w:r w:rsidR="001D2D21" w:rsidRPr="00FD555F">
        <w:rPr>
          <w:rFonts w:ascii="Times New Roman" w:hAnsi="Times New Roman" w:cs="Times New Roman"/>
          <w:vertAlign w:val="superscript"/>
        </w:rPr>
        <w:t>st</w:t>
      </w:r>
      <w:r w:rsidR="001D2D21" w:rsidRPr="00FD555F">
        <w:rPr>
          <w:rFonts w:ascii="Times New Roman" w:hAnsi="Times New Roman" w:cs="Times New Roman"/>
        </w:rPr>
        <w:t xml:space="preserve"> accused </w:t>
      </w:r>
      <w:r w:rsidR="00226AFF" w:rsidRPr="00FD555F">
        <w:rPr>
          <w:rFonts w:ascii="Times New Roman" w:hAnsi="Times New Roman" w:cs="Times New Roman"/>
        </w:rPr>
        <w:t xml:space="preserve">and others </w:t>
      </w:r>
      <w:r w:rsidR="001D2D21" w:rsidRPr="00FD555F">
        <w:rPr>
          <w:rFonts w:ascii="Times New Roman" w:hAnsi="Times New Roman" w:cs="Times New Roman"/>
        </w:rPr>
        <w:t>who w</w:t>
      </w:r>
      <w:r w:rsidR="00226AFF" w:rsidRPr="00FD555F">
        <w:rPr>
          <w:rFonts w:ascii="Times New Roman" w:hAnsi="Times New Roman" w:cs="Times New Roman"/>
        </w:rPr>
        <w:t>ere delivering some</w:t>
      </w:r>
      <w:r w:rsidR="001D2D21" w:rsidRPr="00FD555F">
        <w:rPr>
          <w:rFonts w:ascii="Times New Roman" w:hAnsi="Times New Roman" w:cs="Times New Roman"/>
        </w:rPr>
        <w:t xml:space="preserve"> goats</w:t>
      </w:r>
      <w:r w:rsidR="00226AFF" w:rsidRPr="00FD555F">
        <w:rPr>
          <w:rFonts w:ascii="Times New Roman" w:hAnsi="Times New Roman" w:cs="Times New Roman"/>
        </w:rPr>
        <w:t>, purportedly,</w:t>
      </w:r>
      <w:r w:rsidR="001D2D21" w:rsidRPr="00FD555F">
        <w:rPr>
          <w:rFonts w:ascii="Times New Roman" w:hAnsi="Times New Roman" w:cs="Times New Roman"/>
        </w:rPr>
        <w:t xml:space="preserve"> on behalf of the ficti</w:t>
      </w:r>
      <w:r w:rsidR="00226AFF" w:rsidRPr="00FD555F">
        <w:rPr>
          <w:rFonts w:ascii="Times New Roman" w:hAnsi="Times New Roman" w:cs="Times New Roman"/>
        </w:rPr>
        <w:t>tious company</w:t>
      </w:r>
      <w:r w:rsidR="001D2D21" w:rsidRPr="00FD555F">
        <w:rPr>
          <w:rFonts w:ascii="Times New Roman" w:hAnsi="Times New Roman" w:cs="Times New Roman"/>
        </w:rPr>
        <w:t xml:space="preserve">. There were only two parties to the launch. They were the government taking delivery and the group of persons who purported to be a registered company by covering their project with the corporate identity of </w:t>
      </w:r>
      <w:proofErr w:type="spellStart"/>
      <w:r w:rsidRPr="00FD555F">
        <w:rPr>
          <w:rFonts w:ascii="Times New Roman" w:hAnsi="Times New Roman" w:cs="Times New Roman"/>
        </w:rPr>
        <w:t>Blackdeck</w:t>
      </w:r>
      <w:proofErr w:type="spellEnd"/>
      <w:r w:rsidRPr="00FD555F">
        <w:rPr>
          <w:rFonts w:ascii="Times New Roman" w:hAnsi="Times New Roman" w:cs="Times New Roman"/>
        </w:rPr>
        <w:t xml:space="preserve"> (</w:t>
      </w:r>
      <w:r w:rsidR="001D2D21" w:rsidRPr="00FD555F">
        <w:rPr>
          <w:rFonts w:ascii="Times New Roman" w:hAnsi="Times New Roman" w:cs="Times New Roman"/>
        </w:rPr>
        <w:t>Pvt)Ltd. It was possible to observe who was representing the government or who was part of the group of people delivering goats was and who were bystanders. Bystanders would just be watching from the terraces. It was possible for witnesses to make that observation. The 2</w:t>
      </w:r>
      <w:r w:rsidR="001D2D21" w:rsidRPr="00FD555F">
        <w:rPr>
          <w:rFonts w:ascii="Times New Roman" w:hAnsi="Times New Roman" w:cs="Times New Roman"/>
          <w:vertAlign w:val="superscript"/>
        </w:rPr>
        <w:t>nd</w:t>
      </w:r>
      <w:r w:rsidR="001D2D21" w:rsidRPr="00FD555F">
        <w:rPr>
          <w:rFonts w:ascii="Times New Roman" w:hAnsi="Times New Roman" w:cs="Times New Roman"/>
        </w:rPr>
        <w:t xml:space="preserve"> accused is a director of </w:t>
      </w:r>
      <w:proofErr w:type="spellStart"/>
      <w:r w:rsidR="001D2D21" w:rsidRPr="00FD555F">
        <w:rPr>
          <w:rFonts w:ascii="Times New Roman" w:hAnsi="Times New Roman" w:cs="Times New Roman"/>
        </w:rPr>
        <w:t>Millytake</w:t>
      </w:r>
      <w:proofErr w:type="spellEnd"/>
      <w:r w:rsidR="001D2D21" w:rsidRPr="00FD555F">
        <w:rPr>
          <w:rFonts w:ascii="Times New Roman" w:hAnsi="Times New Roman" w:cs="Times New Roman"/>
        </w:rPr>
        <w:t xml:space="preserve"> Enterprises (Pvt) Ltd</w:t>
      </w:r>
      <w:r w:rsidR="0007739C" w:rsidRPr="00FD555F">
        <w:rPr>
          <w:rFonts w:ascii="Times New Roman" w:hAnsi="Times New Roman" w:cs="Times New Roman"/>
        </w:rPr>
        <w:t xml:space="preserve"> and thus </w:t>
      </w:r>
      <w:r w:rsidR="001D2D21" w:rsidRPr="00FD555F">
        <w:rPr>
          <w:rFonts w:ascii="Times New Roman" w:hAnsi="Times New Roman" w:cs="Times New Roman"/>
        </w:rPr>
        <w:t xml:space="preserve">controls its affairs. </w:t>
      </w:r>
      <w:proofErr w:type="spellStart"/>
      <w:r w:rsidR="001D2D21" w:rsidRPr="00FD555F">
        <w:rPr>
          <w:rFonts w:ascii="Times New Roman" w:hAnsi="Times New Roman" w:cs="Times New Roman"/>
        </w:rPr>
        <w:t>Millytake</w:t>
      </w:r>
      <w:proofErr w:type="spellEnd"/>
      <w:r w:rsidR="001D2D21" w:rsidRPr="00FD555F">
        <w:rPr>
          <w:rFonts w:ascii="Times New Roman" w:hAnsi="Times New Roman" w:cs="Times New Roman"/>
        </w:rPr>
        <w:t xml:space="preserve"> Enterprises (Pvt) Ltd received some of the proceeds which is abused on the black-market in the same way that the rest of the proceeds were abused on the black-market by </w:t>
      </w:r>
      <w:proofErr w:type="spellStart"/>
      <w:r w:rsidR="001D2D21" w:rsidRPr="00FD555F">
        <w:rPr>
          <w:rFonts w:ascii="Times New Roman" w:hAnsi="Times New Roman" w:cs="Times New Roman"/>
        </w:rPr>
        <w:t>Blackdeck</w:t>
      </w:r>
      <w:proofErr w:type="spellEnd"/>
      <w:r w:rsidR="001D2D21" w:rsidRPr="00FD555F">
        <w:rPr>
          <w:rFonts w:ascii="Times New Roman" w:hAnsi="Times New Roman" w:cs="Times New Roman"/>
        </w:rPr>
        <w:t xml:space="preserve"> (Pvt) Ltd and its proxies. The similarity in the modus operandi could not be a coincidence. The </w:t>
      </w:r>
      <w:r w:rsidR="001D2D21" w:rsidRPr="00FD555F">
        <w:rPr>
          <w:rFonts w:ascii="Times New Roman" w:hAnsi="Times New Roman" w:cs="Times New Roman"/>
          <w:i/>
        </w:rPr>
        <w:t>modus operandi</w:t>
      </w:r>
      <w:r w:rsidR="001D2D21" w:rsidRPr="00FD555F">
        <w:rPr>
          <w:rFonts w:ascii="Times New Roman" w:hAnsi="Times New Roman" w:cs="Times New Roman"/>
        </w:rPr>
        <w:t xml:space="preserve"> in not keeping record of the amount raised as foreign currency and refusing to account for it on the similar reason that tends to confirm the motivation to steal the corporate veil of registered companies. By virtue of being a director of </w:t>
      </w:r>
      <w:proofErr w:type="spellStart"/>
      <w:r w:rsidR="001D2D21" w:rsidRPr="00FD555F">
        <w:rPr>
          <w:rFonts w:ascii="Times New Roman" w:hAnsi="Times New Roman" w:cs="Times New Roman"/>
        </w:rPr>
        <w:t>Millytake</w:t>
      </w:r>
      <w:proofErr w:type="spellEnd"/>
      <w:r w:rsidR="001D2D21" w:rsidRPr="00FD555F">
        <w:rPr>
          <w:rFonts w:ascii="Times New Roman" w:hAnsi="Times New Roman" w:cs="Times New Roman"/>
        </w:rPr>
        <w:t xml:space="preserve"> Investments, the 2</w:t>
      </w:r>
      <w:r w:rsidR="001D2D21" w:rsidRPr="00FD555F">
        <w:rPr>
          <w:rFonts w:ascii="Times New Roman" w:hAnsi="Times New Roman" w:cs="Times New Roman"/>
          <w:vertAlign w:val="superscript"/>
        </w:rPr>
        <w:t>nd</w:t>
      </w:r>
      <w:r w:rsidR="001D2D21" w:rsidRPr="00FD555F">
        <w:rPr>
          <w:rFonts w:ascii="Times New Roman" w:hAnsi="Times New Roman" w:cs="Times New Roman"/>
        </w:rPr>
        <w:t xml:space="preserve"> accused is deemed to have participated in unlawful</w:t>
      </w:r>
      <w:r w:rsidR="0007739C" w:rsidRPr="00FD555F">
        <w:rPr>
          <w:rFonts w:ascii="Times New Roman" w:hAnsi="Times New Roman" w:cs="Times New Roman"/>
        </w:rPr>
        <w:t>ly</w:t>
      </w:r>
      <w:r w:rsidR="001D2D21" w:rsidRPr="00FD555F">
        <w:rPr>
          <w:rFonts w:ascii="Times New Roman" w:hAnsi="Times New Roman" w:cs="Times New Roman"/>
        </w:rPr>
        <w:t xml:space="preserve"> dealing with the proceeds of the crime. In terms of s 277 he was deemed to be criminally liable of any offence for which </w:t>
      </w:r>
      <w:proofErr w:type="spellStart"/>
      <w:r w:rsidR="001D2D21" w:rsidRPr="00FD555F">
        <w:rPr>
          <w:rFonts w:ascii="Times New Roman" w:hAnsi="Times New Roman" w:cs="Times New Roman"/>
        </w:rPr>
        <w:t>Millytake</w:t>
      </w:r>
      <w:proofErr w:type="spellEnd"/>
      <w:r w:rsidR="001D2D21" w:rsidRPr="00FD555F">
        <w:rPr>
          <w:rFonts w:ascii="Times New Roman" w:hAnsi="Times New Roman" w:cs="Times New Roman"/>
        </w:rPr>
        <w:t xml:space="preserve"> was liable. </w:t>
      </w:r>
      <w:proofErr w:type="spellStart"/>
      <w:r w:rsidR="001D2D21" w:rsidRPr="00FD555F">
        <w:rPr>
          <w:rFonts w:ascii="Times New Roman" w:hAnsi="Times New Roman" w:cs="Times New Roman"/>
        </w:rPr>
        <w:t>Millytake</w:t>
      </w:r>
      <w:proofErr w:type="spellEnd"/>
      <w:r w:rsidR="001D2D21" w:rsidRPr="00FD555F">
        <w:rPr>
          <w:rFonts w:ascii="Times New Roman" w:hAnsi="Times New Roman" w:cs="Times New Roman"/>
        </w:rPr>
        <w:t xml:space="preserve"> was chargeable as an accomplice of the 1</w:t>
      </w:r>
      <w:r w:rsidR="001D2D21" w:rsidRPr="00FD555F">
        <w:rPr>
          <w:rFonts w:ascii="Times New Roman" w:hAnsi="Times New Roman" w:cs="Times New Roman"/>
          <w:vertAlign w:val="superscript"/>
        </w:rPr>
        <w:t>st</w:t>
      </w:r>
      <w:r w:rsidR="001D2D21" w:rsidRPr="00FD555F">
        <w:rPr>
          <w:rFonts w:ascii="Times New Roman" w:hAnsi="Times New Roman" w:cs="Times New Roman"/>
        </w:rPr>
        <w:t xml:space="preserve"> accused and </w:t>
      </w:r>
      <w:proofErr w:type="spellStart"/>
      <w:r w:rsidR="001D2D21" w:rsidRPr="00FD555F">
        <w:rPr>
          <w:rFonts w:ascii="Times New Roman" w:hAnsi="Times New Roman" w:cs="Times New Roman"/>
        </w:rPr>
        <w:t>Blackdeck</w:t>
      </w:r>
      <w:proofErr w:type="spellEnd"/>
      <w:r w:rsidR="001D2D21" w:rsidRPr="00FD555F">
        <w:rPr>
          <w:rFonts w:ascii="Times New Roman" w:hAnsi="Times New Roman" w:cs="Times New Roman"/>
        </w:rPr>
        <w:t xml:space="preserve"> (Pvt) Ltd. He declined to </w:t>
      </w:r>
      <w:r w:rsidR="001D2D21" w:rsidRPr="00FD555F">
        <w:rPr>
          <w:rFonts w:ascii="Times New Roman" w:hAnsi="Times New Roman" w:cs="Times New Roman"/>
        </w:rPr>
        <w:lastRenderedPageBreak/>
        <w:t xml:space="preserve">clarify issues regarding the circumstances under which his company received the proceeds of the crime and spent some unlawfully preferring to hide behind the corporate veil of </w:t>
      </w:r>
      <w:proofErr w:type="spellStart"/>
      <w:r w:rsidR="001D2D21" w:rsidRPr="00FD555F">
        <w:rPr>
          <w:rFonts w:ascii="Times New Roman" w:hAnsi="Times New Roman" w:cs="Times New Roman"/>
        </w:rPr>
        <w:t>Millytake</w:t>
      </w:r>
      <w:proofErr w:type="spellEnd"/>
      <w:r w:rsidR="001D2D21" w:rsidRPr="00FD555F">
        <w:rPr>
          <w:rFonts w:ascii="Times New Roman" w:hAnsi="Times New Roman" w:cs="Times New Roman"/>
        </w:rPr>
        <w:t xml:space="preserve"> Investments. The reasonable inference to be drawn was that he had a propensity to hide behind corporate veil. He unlawfully using the corporate veil of </w:t>
      </w:r>
      <w:proofErr w:type="spellStart"/>
      <w:r w:rsidR="001D2D21" w:rsidRPr="00FD555F">
        <w:rPr>
          <w:rFonts w:ascii="Times New Roman" w:hAnsi="Times New Roman" w:cs="Times New Roman"/>
        </w:rPr>
        <w:t>Blackdeck</w:t>
      </w:r>
      <w:proofErr w:type="spellEnd"/>
      <w:r w:rsidR="001D2D21" w:rsidRPr="00FD555F">
        <w:rPr>
          <w:rFonts w:ascii="Times New Roman" w:hAnsi="Times New Roman" w:cs="Times New Roman"/>
        </w:rPr>
        <w:t xml:space="preserve"> (Pvt) Ltd to justify his attendance at the verification meeting. He had assumed the role of an unlawful director in agreement with his friend, the 1</w:t>
      </w:r>
      <w:r w:rsidR="001D2D21" w:rsidRPr="00FD555F">
        <w:rPr>
          <w:rFonts w:ascii="Times New Roman" w:hAnsi="Times New Roman" w:cs="Times New Roman"/>
          <w:vertAlign w:val="superscript"/>
        </w:rPr>
        <w:t>st</w:t>
      </w:r>
      <w:r w:rsidR="001D2D21" w:rsidRPr="00FD555F">
        <w:rPr>
          <w:rFonts w:ascii="Times New Roman" w:hAnsi="Times New Roman" w:cs="Times New Roman"/>
        </w:rPr>
        <w:t xml:space="preserve"> accused, who is a lawful director of the company. He still hides behind the corporate veil to justify his attendance at the verification meeting. He did not produce any proof of any agreement between </w:t>
      </w:r>
      <w:proofErr w:type="spellStart"/>
      <w:r w:rsidR="001D2D21" w:rsidRPr="00FD555F">
        <w:rPr>
          <w:rFonts w:ascii="Times New Roman" w:hAnsi="Times New Roman" w:cs="Times New Roman"/>
        </w:rPr>
        <w:t>Millytake</w:t>
      </w:r>
      <w:proofErr w:type="spellEnd"/>
      <w:r w:rsidR="001D2D21" w:rsidRPr="00FD555F">
        <w:rPr>
          <w:rFonts w:ascii="Times New Roman" w:hAnsi="Times New Roman" w:cs="Times New Roman"/>
        </w:rPr>
        <w:t xml:space="preserve"> Investments (Pvt) Ltd and </w:t>
      </w:r>
      <w:proofErr w:type="spellStart"/>
      <w:r w:rsidR="001D2D21" w:rsidRPr="00FD555F">
        <w:rPr>
          <w:rFonts w:ascii="Times New Roman" w:hAnsi="Times New Roman" w:cs="Times New Roman"/>
        </w:rPr>
        <w:t>Blackdeck</w:t>
      </w:r>
      <w:proofErr w:type="spellEnd"/>
      <w:r w:rsidR="001D2D21" w:rsidRPr="00FD555F">
        <w:rPr>
          <w:rFonts w:ascii="Times New Roman" w:hAnsi="Times New Roman" w:cs="Times New Roman"/>
        </w:rPr>
        <w:t xml:space="preserve"> (Pvt) Ltd justifying its lawful participation in the proceeds of the crime. He is liable in terms of s277 for the criminal liability of </w:t>
      </w:r>
      <w:proofErr w:type="spellStart"/>
      <w:r w:rsidR="001D2D21" w:rsidRPr="00FD555F">
        <w:rPr>
          <w:rFonts w:ascii="Times New Roman" w:hAnsi="Times New Roman" w:cs="Times New Roman"/>
        </w:rPr>
        <w:t>Millytake</w:t>
      </w:r>
      <w:proofErr w:type="spellEnd"/>
      <w:r w:rsidR="001D2D21" w:rsidRPr="00FD555F">
        <w:rPr>
          <w:rFonts w:ascii="Times New Roman" w:hAnsi="Times New Roman" w:cs="Times New Roman"/>
        </w:rPr>
        <w:t xml:space="preserve"> Investments </w:t>
      </w:r>
      <w:r w:rsidRPr="00FD555F">
        <w:rPr>
          <w:rFonts w:ascii="Times New Roman" w:hAnsi="Times New Roman" w:cs="Times New Roman"/>
        </w:rPr>
        <w:t xml:space="preserve">(Pvt) Ltd </w:t>
      </w:r>
      <w:r w:rsidR="001D2D21" w:rsidRPr="00FD555F">
        <w:rPr>
          <w:rFonts w:ascii="Times New Roman" w:hAnsi="Times New Roman" w:cs="Times New Roman"/>
        </w:rPr>
        <w:t xml:space="preserve">as its lawful director. He is also liable, additional, to his personal participation observed by the State witnesses, for the criminal liability of </w:t>
      </w:r>
      <w:proofErr w:type="spellStart"/>
      <w:r w:rsidR="001D2D21" w:rsidRPr="00FD555F">
        <w:rPr>
          <w:rFonts w:ascii="Times New Roman" w:hAnsi="Times New Roman" w:cs="Times New Roman"/>
        </w:rPr>
        <w:t>Blackdeck</w:t>
      </w:r>
      <w:proofErr w:type="spellEnd"/>
      <w:r w:rsidR="001D2D21" w:rsidRPr="00FD555F">
        <w:rPr>
          <w:rFonts w:ascii="Times New Roman" w:hAnsi="Times New Roman" w:cs="Times New Roman"/>
        </w:rPr>
        <w:t xml:space="preserve"> (Pvt) Ltd in as far as he an unlawful director </w:t>
      </w:r>
      <w:r>
        <w:rPr>
          <w:rFonts w:ascii="Times New Roman" w:hAnsi="Times New Roman" w:cs="Times New Roman"/>
        </w:rPr>
        <w:t xml:space="preserve">as defined </w:t>
      </w:r>
      <w:r w:rsidR="001D2D21" w:rsidRPr="00FD555F">
        <w:rPr>
          <w:rFonts w:ascii="Times New Roman" w:hAnsi="Times New Roman" w:cs="Times New Roman"/>
        </w:rPr>
        <w:t xml:space="preserve">in s277 of the Criminal Law Code. </w:t>
      </w:r>
    </w:p>
    <w:p w14:paraId="38C26111" w14:textId="754D60BB" w:rsidR="0099392E" w:rsidRPr="00781221" w:rsidRDefault="001D2D21" w:rsidP="0017597F">
      <w:pPr>
        <w:tabs>
          <w:tab w:val="left" w:pos="360"/>
          <w:tab w:val="left" w:pos="1080"/>
        </w:tabs>
        <w:spacing w:after="0" w:line="360" w:lineRule="auto"/>
        <w:jc w:val="both"/>
        <w:rPr>
          <w:rFonts w:ascii="Times New Roman" w:hAnsi="Times New Roman" w:cs="Times New Roman"/>
          <w:kern w:val="0"/>
          <w:sz w:val="24"/>
          <w:szCs w:val="24"/>
        </w:rPr>
      </w:pPr>
      <w:r>
        <w:rPr>
          <w:rFonts w:ascii="Times New Roman" w:hAnsi="Times New Roman" w:cs="Times New Roman"/>
          <w:sz w:val="24"/>
          <w:szCs w:val="24"/>
          <w:lang w:val="en-US"/>
        </w:rPr>
        <w:tab/>
      </w:r>
      <w:r w:rsidR="005D5648">
        <w:rPr>
          <w:rFonts w:ascii="Times New Roman" w:hAnsi="Times New Roman" w:cs="Times New Roman"/>
          <w:sz w:val="24"/>
          <w:szCs w:val="24"/>
          <w:lang w:val="en-US"/>
        </w:rPr>
        <w:tab/>
      </w:r>
      <w:r w:rsidRPr="00781221">
        <w:rPr>
          <w:rFonts w:ascii="Times New Roman" w:hAnsi="Times New Roman" w:cs="Times New Roman"/>
          <w:sz w:val="24"/>
          <w:szCs w:val="24"/>
          <w:lang w:val="en-US"/>
        </w:rPr>
        <w:t xml:space="preserve">The cogency of </w:t>
      </w:r>
      <w:r w:rsidRPr="00781221">
        <w:rPr>
          <w:rFonts w:ascii="Times New Roman" w:hAnsi="Times New Roman" w:cs="Times New Roman"/>
          <w:sz w:val="24"/>
          <w:szCs w:val="24"/>
        </w:rPr>
        <w:t xml:space="preserve">the circumstantial evidence against him in this case from the plethora of independent circumstances listed above all point to the same conclusion, that he was a party to the unlawful project with the requisite </w:t>
      </w:r>
      <w:r w:rsidRPr="00781221">
        <w:rPr>
          <w:rFonts w:ascii="Times New Roman" w:hAnsi="Times New Roman" w:cs="Times New Roman"/>
          <w:i/>
          <w:iCs/>
          <w:sz w:val="24"/>
          <w:szCs w:val="24"/>
        </w:rPr>
        <w:t xml:space="preserve">mens rea </w:t>
      </w:r>
      <w:r w:rsidRPr="00781221">
        <w:rPr>
          <w:rFonts w:ascii="Times New Roman" w:hAnsi="Times New Roman" w:cs="Times New Roman"/>
          <w:sz w:val="24"/>
          <w:szCs w:val="24"/>
        </w:rPr>
        <w:t xml:space="preserve">to commit the crime and thus </w:t>
      </w:r>
      <w:r w:rsidRPr="00781221">
        <w:rPr>
          <w:rFonts w:ascii="Times New Roman" w:hAnsi="Times New Roman" w:cs="Times New Roman"/>
          <w:sz w:val="24"/>
          <w:szCs w:val="24"/>
          <w:lang w:val="en-US"/>
        </w:rPr>
        <w:t>guilty as a co perpetrator.</w:t>
      </w:r>
      <w:r w:rsidRPr="00781221">
        <w:rPr>
          <w:rFonts w:ascii="Times New Roman" w:hAnsi="Times New Roman" w:cs="Times New Roman"/>
          <w:sz w:val="24"/>
          <w:szCs w:val="24"/>
        </w:rPr>
        <w:t xml:space="preserve"> The totality of the circumstances listed above cannot be explained by any other inference than that </w:t>
      </w:r>
      <w:r w:rsidR="0007739C" w:rsidRPr="00781221">
        <w:rPr>
          <w:rFonts w:ascii="Times New Roman" w:hAnsi="Times New Roman" w:cs="Times New Roman"/>
          <w:sz w:val="24"/>
          <w:szCs w:val="24"/>
        </w:rPr>
        <w:t>he was a co-perpetrator.</w:t>
      </w:r>
      <w:r w:rsidR="003A0A4E" w:rsidRPr="00781221">
        <w:rPr>
          <w:rFonts w:ascii="Times New Roman" w:hAnsi="Times New Roman" w:cs="Times New Roman"/>
          <w:kern w:val="0"/>
          <w:sz w:val="24"/>
          <w:szCs w:val="24"/>
        </w:rPr>
        <w:t xml:space="preserve"> </w:t>
      </w:r>
      <w:r w:rsidR="00781221" w:rsidRPr="00781221">
        <w:rPr>
          <w:rFonts w:ascii="Times New Roman" w:hAnsi="Times New Roman" w:cs="Times New Roman"/>
          <w:kern w:val="0"/>
          <w:sz w:val="24"/>
          <w:szCs w:val="24"/>
        </w:rPr>
        <w:t>The least that the 2</w:t>
      </w:r>
      <w:r w:rsidR="00781221" w:rsidRPr="00781221">
        <w:rPr>
          <w:rFonts w:ascii="Times New Roman" w:hAnsi="Times New Roman" w:cs="Times New Roman"/>
          <w:kern w:val="0"/>
          <w:sz w:val="24"/>
          <w:szCs w:val="24"/>
          <w:vertAlign w:val="superscript"/>
        </w:rPr>
        <w:t>nd</w:t>
      </w:r>
      <w:r w:rsidR="00781221" w:rsidRPr="00781221">
        <w:rPr>
          <w:rFonts w:ascii="Times New Roman" w:hAnsi="Times New Roman" w:cs="Times New Roman"/>
          <w:kern w:val="0"/>
          <w:sz w:val="24"/>
          <w:szCs w:val="24"/>
        </w:rPr>
        <w:t xml:space="preserve"> applicant would have done if, indeed, he was innocent was to take the court into his confidence and give an innocent explanation for the various attendances he made at the Ministry.</w:t>
      </w:r>
      <w:r w:rsidR="00996851">
        <w:rPr>
          <w:rFonts w:ascii="Times New Roman" w:hAnsi="Times New Roman" w:cs="Times New Roman"/>
          <w:kern w:val="0"/>
          <w:sz w:val="24"/>
          <w:szCs w:val="24"/>
        </w:rPr>
        <w:t xml:space="preserve"> The credibility of the state’s witness is beyond question on any reasonable grounds. </w:t>
      </w:r>
    </w:p>
    <w:p w14:paraId="0BBDD2FD" w14:textId="2072A8EE" w:rsidR="00167C7B" w:rsidRPr="008E313E" w:rsidRDefault="00F30D22" w:rsidP="00781221">
      <w:pPr>
        <w:tabs>
          <w:tab w:val="left" w:pos="360"/>
          <w:tab w:val="left" w:pos="1080"/>
        </w:tabs>
        <w:spacing w:after="0" w:line="360" w:lineRule="auto"/>
        <w:jc w:val="both"/>
        <w:rPr>
          <w:rFonts w:ascii="Times New Roman" w:hAnsi="Times New Roman" w:cs="Times New Roman"/>
          <w:color w:val="000000"/>
          <w:kern w:val="0"/>
          <w:sz w:val="24"/>
          <w:szCs w:val="24"/>
        </w:rPr>
      </w:pPr>
      <w:r>
        <w:rPr>
          <w:rFonts w:ascii="Times New Roman" w:hAnsi="Times New Roman" w:cs="Times New Roman"/>
          <w:sz w:val="24"/>
          <w:szCs w:val="24"/>
        </w:rPr>
        <w:tab/>
      </w:r>
      <w:r w:rsidR="00167C7B" w:rsidRPr="008E313E">
        <w:rPr>
          <w:rFonts w:ascii="Times New Roman" w:hAnsi="Times New Roman" w:cs="Times New Roman"/>
          <w:kern w:val="0"/>
          <w:sz w:val="24"/>
          <w:szCs w:val="24"/>
        </w:rPr>
        <w:t xml:space="preserve">As regards the sentence, I note the instructive sentiments </w:t>
      </w:r>
      <w:r w:rsidR="00167C7B" w:rsidRPr="00F30D22">
        <w:rPr>
          <w:rFonts w:ascii="Times New Roman" w:hAnsi="Times New Roman" w:cs="Times New Roman"/>
          <w:i/>
          <w:iCs/>
          <w:kern w:val="0"/>
          <w:sz w:val="24"/>
          <w:szCs w:val="24"/>
        </w:rPr>
        <w:t>McGown</w:t>
      </w:r>
      <w:r>
        <w:rPr>
          <w:rFonts w:ascii="Times New Roman" w:hAnsi="Times New Roman" w:cs="Times New Roman"/>
          <w:kern w:val="0"/>
          <w:sz w:val="24"/>
          <w:szCs w:val="24"/>
        </w:rPr>
        <w:t xml:space="preserve"> case</w:t>
      </w:r>
      <w:r w:rsidR="00167C7B" w:rsidRPr="008E313E">
        <w:rPr>
          <w:rFonts w:ascii="Times New Roman" w:hAnsi="Times New Roman" w:cs="Times New Roman"/>
          <w:kern w:val="0"/>
          <w:sz w:val="24"/>
          <w:szCs w:val="24"/>
        </w:rPr>
        <w:t>, supra, that a</w:t>
      </w:r>
      <w:r w:rsidR="00167C7B" w:rsidRPr="008E313E">
        <w:rPr>
          <w:rFonts w:ascii="Times New Roman" w:hAnsi="Times New Roman" w:cs="Times New Roman"/>
          <w:color w:val="000000"/>
          <w:kern w:val="0"/>
          <w:sz w:val="24"/>
          <w:szCs w:val="24"/>
        </w:rPr>
        <w:t xml:space="preserve">n </w:t>
      </w:r>
    </w:p>
    <w:p w14:paraId="46F0B7C8" w14:textId="77777777" w:rsidR="00975E3A" w:rsidRDefault="00167C7B" w:rsidP="00975E3A">
      <w:pPr>
        <w:autoSpaceDE w:val="0"/>
        <w:autoSpaceDN w:val="0"/>
        <w:adjustRightInd w:val="0"/>
        <w:spacing w:after="40" w:line="360" w:lineRule="auto"/>
        <w:jc w:val="both"/>
        <w:rPr>
          <w:rFonts w:ascii="Times New Roman" w:hAnsi="Times New Roman" w:cs="Times New Roman"/>
          <w:kern w:val="0"/>
          <w:sz w:val="24"/>
          <w:szCs w:val="24"/>
        </w:rPr>
      </w:pPr>
      <w:r w:rsidRPr="008E313E">
        <w:rPr>
          <w:rFonts w:ascii="Times New Roman" w:hAnsi="Times New Roman" w:cs="Times New Roman"/>
          <w:color w:val="000000"/>
          <w:kern w:val="0"/>
          <w:sz w:val="24"/>
          <w:szCs w:val="24"/>
        </w:rPr>
        <w:t xml:space="preserve">application for leave to appeal against sentence should be treated less rigidly than one to appeal against conviction, because the assessment of sentence is one of the more difficult tasks with which a judicial is </w:t>
      </w:r>
      <w:r w:rsidR="00C913FD" w:rsidRPr="008E313E">
        <w:rPr>
          <w:rFonts w:ascii="Times New Roman" w:hAnsi="Times New Roman" w:cs="Times New Roman"/>
          <w:color w:val="000000"/>
          <w:kern w:val="0"/>
          <w:sz w:val="24"/>
          <w:szCs w:val="24"/>
        </w:rPr>
        <w:t>faced.</w:t>
      </w:r>
      <w:r w:rsidR="00C913FD">
        <w:rPr>
          <w:rFonts w:ascii="Times New Roman" w:hAnsi="Times New Roman" w:cs="Times New Roman"/>
          <w:color w:val="000000"/>
          <w:kern w:val="0"/>
          <w:sz w:val="24"/>
          <w:szCs w:val="24"/>
        </w:rPr>
        <w:t xml:space="preserve"> </w:t>
      </w:r>
      <w:r w:rsidR="00C913FD" w:rsidRPr="008E313E">
        <w:rPr>
          <w:rFonts w:ascii="Times New Roman" w:hAnsi="Times New Roman" w:cs="Times New Roman"/>
          <w:color w:val="000000"/>
          <w:kern w:val="0"/>
          <w:sz w:val="24"/>
          <w:szCs w:val="24"/>
        </w:rPr>
        <w:t>The</w:t>
      </w:r>
      <w:r w:rsidRPr="008E313E">
        <w:rPr>
          <w:rFonts w:ascii="Times New Roman" w:hAnsi="Times New Roman" w:cs="Times New Roman"/>
          <w:color w:val="000000"/>
          <w:kern w:val="0"/>
          <w:sz w:val="24"/>
          <w:szCs w:val="24"/>
        </w:rPr>
        <w:t xml:space="preserve"> </w:t>
      </w:r>
      <w:r w:rsidR="00C913FD" w:rsidRPr="00F30D22">
        <w:rPr>
          <w:rFonts w:ascii="Times New Roman" w:hAnsi="Times New Roman" w:cs="Times New Roman"/>
          <w:i/>
          <w:iCs/>
          <w:kern w:val="0"/>
          <w:sz w:val="24"/>
          <w:szCs w:val="24"/>
        </w:rPr>
        <w:t>McGown</w:t>
      </w:r>
      <w:r w:rsidR="00C913FD">
        <w:rPr>
          <w:rFonts w:ascii="Times New Roman" w:hAnsi="Times New Roman" w:cs="Times New Roman"/>
          <w:kern w:val="0"/>
          <w:sz w:val="24"/>
          <w:szCs w:val="24"/>
        </w:rPr>
        <w:t xml:space="preserve"> </w:t>
      </w:r>
      <w:r w:rsidRPr="008E313E">
        <w:rPr>
          <w:rFonts w:ascii="Times New Roman" w:hAnsi="Times New Roman" w:cs="Times New Roman"/>
          <w:color w:val="000000"/>
          <w:kern w:val="0"/>
          <w:sz w:val="24"/>
          <w:szCs w:val="24"/>
        </w:rPr>
        <w:t xml:space="preserve">case was decided in 1995, </w:t>
      </w:r>
      <w:r w:rsidR="008E313E" w:rsidRPr="008E313E">
        <w:rPr>
          <w:rFonts w:ascii="Times New Roman" w:hAnsi="Times New Roman" w:cs="Times New Roman"/>
          <w:color w:val="000000"/>
          <w:kern w:val="0"/>
          <w:sz w:val="24"/>
          <w:szCs w:val="24"/>
        </w:rPr>
        <w:t>that is eighteen</w:t>
      </w:r>
      <w:r w:rsidRPr="008E313E">
        <w:rPr>
          <w:rFonts w:ascii="Times New Roman" w:hAnsi="Times New Roman" w:cs="Times New Roman"/>
          <w:color w:val="000000"/>
          <w:kern w:val="0"/>
          <w:sz w:val="24"/>
          <w:szCs w:val="24"/>
        </w:rPr>
        <w:t xml:space="preserve"> years </w:t>
      </w:r>
      <w:r w:rsidR="008E313E" w:rsidRPr="008E313E">
        <w:rPr>
          <w:rFonts w:ascii="Times New Roman" w:hAnsi="Times New Roman" w:cs="Times New Roman"/>
          <w:color w:val="000000"/>
          <w:kern w:val="0"/>
          <w:sz w:val="24"/>
          <w:szCs w:val="24"/>
        </w:rPr>
        <w:t xml:space="preserve">before the promulgation of the </w:t>
      </w:r>
      <w:r w:rsidR="00BA6242" w:rsidRPr="008E313E">
        <w:rPr>
          <w:rFonts w:ascii="Times New Roman" w:hAnsi="Times New Roman" w:cs="Times New Roman"/>
          <w:sz w:val="24"/>
          <w:szCs w:val="24"/>
        </w:rPr>
        <w:t>Criminal Procedure (Sentencing Guidelines) Regulations, 2023</w:t>
      </w:r>
      <w:r w:rsidR="00404D75" w:rsidRPr="008E313E">
        <w:rPr>
          <w:rFonts w:ascii="Times New Roman" w:hAnsi="Times New Roman" w:cs="Times New Roman"/>
          <w:sz w:val="24"/>
          <w:szCs w:val="24"/>
        </w:rPr>
        <w:t xml:space="preserve">, Statutory Instrument 146 of 2023. </w:t>
      </w:r>
      <w:r w:rsidR="00975E3A">
        <w:rPr>
          <w:rFonts w:ascii="Times New Roman" w:hAnsi="Times New Roman" w:cs="Times New Roman"/>
          <w:kern w:val="0"/>
          <w:sz w:val="24"/>
          <w:szCs w:val="24"/>
        </w:rPr>
        <w:t xml:space="preserve">The sentencing guidelines have made sentencing easier for judicial officers who follow them to the letter. </w:t>
      </w:r>
    </w:p>
    <w:p w14:paraId="4585B6AE" w14:textId="361CB5AD" w:rsidR="00975E3A" w:rsidRDefault="00781221" w:rsidP="00975E3A">
      <w:pPr>
        <w:autoSpaceDE w:val="0"/>
        <w:autoSpaceDN w:val="0"/>
        <w:adjustRightInd w:val="0"/>
        <w:spacing w:after="40" w:line="360" w:lineRule="auto"/>
        <w:ind w:firstLine="720"/>
        <w:jc w:val="both"/>
        <w:rPr>
          <w:rFonts w:ascii="Times New Roman" w:hAnsi="Times New Roman" w:cs="Times New Roman"/>
          <w:kern w:val="0"/>
          <w:sz w:val="24"/>
          <w:szCs w:val="24"/>
        </w:rPr>
      </w:pPr>
      <w:r>
        <w:rPr>
          <w:rFonts w:ascii="Times New Roman" w:hAnsi="Times New Roman" w:cs="Times New Roman"/>
          <w:kern w:val="0"/>
          <w:sz w:val="24"/>
          <w:szCs w:val="24"/>
        </w:rPr>
        <w:t>The law is that a</w:t>
      </w:r>
      <w:r w:rsidR="00975E3A">
        <w:rPr>
          <w:rFonts w:ascii="Times New Roman" w:hAnsi="Times New Roman" w:cs="Times New Roman"/>
          <w:kern w:val="0"/>
          <w:sz w:val="24"/>
          <w:szCs w:val="24"/>
        </w:rPr>
        <w:t xml:space="preserve"> court of appeal will only interfere with </w:t>
      </w:r>
      <w:r>
        <w:rPr>
          <w:rFonts w:ascii="Times New Roman" w:hAnsi="Times New Roman" w:cs="Times New Roman"/>
          <w:kern w:val="0"/>
          <w:sz w:val="24"/>
          <w:szCs w:val="24"/>
        </w:rPr>
        <w:t>the sentencing discretion of a</w:t>
      </w:r>
      <w:r w:rsidR="00975E3A">
        <w:rPr>
          <w:rFonts w:ascii="Times New Roman" w:hAnsi="Times New Roman" w:cs="Times New Roman"/>
          <w:kern w:val="0"/>
          <w:sz w:val="24"/>
          <w:szCs w:val="24"/>
        </w:rPr>
        <w:t xml:space="preserve"> lower court if it considers that a substantial miscarriage of justice occurred. It will only do so if the lower court committed an irregularity or</w:t>
      </w:r>
      <w:r>
        <w:rPr>
          <w:rFonts w:ascii="Times New Roman" w:hAnsi="Times New Roman" w:cs="Times New Roman"/>
          <w:kern w:val="0"/>
          <w:sz w:val="24"/>
          <w:szCs w:val="24"/>
        </w:rPr>
        <w:t xml:space="preserve"> a</w:t>
      </w:r>
      <w:r w:rsidR="00975E3A">
        <w:rPr>
          <w:rFonts w:ascii="Times New Roman" w:hAnsi="Times New Roman" w:cs="Times New Roman"/>
          <w:kern w:val="0"/>
          <w:sz w:val="24"/>
          <w:szCs w:val="24"/>
        </w:rPr>
        <w:t xml:space="preserve"> misdirection </w:t>
      </w:r>
      <w:r>
        <w:rPr>
          <w:rFonts w:ascii="Times New Roman" w:hAnsi="Times New Roman" w:cs="Times New Roman"/>
          <w:kern w:val="0"/>
          <w:sz w:val="24"/>
          <w:szCs w:val="24"/>
        </w:rPr>
        <w:t xml:space="preserve">committed </w:t>
      </w:r>
      <w:r w:rsidR="00975E3A">
        <w:rPr>
          <w:rFonts w:ascii="Times New Roman" w:hAnsi="Times New Roman" w:cs="Times New Roman"/>
          <w:kern w:val="0"/>
          <w:sz w:val="24"/>
          <w:szCs w:val="24"/>
        </w:rPr>
        <w:t xml:space="preserve">by the lower court. If there has been no misdirection, the appeal court will not be at large to interfere with the </w:t>
      </w:r>
      <w:r w:rsidR="00975E3A">
        <w:rPr>
          <w:rFonts w:ascii="Times New Roman" w:hAnsi="Times New Roman" w:cs="Times New Roman"/>
          <w:kern w:val="0"/>
          <w:sz w:val="24"/>
          <w:szCs w:val="24"/>
        </w:rPr>
        <w:lastRenderedPageBreak/>
        <w:t xml:space="preserve">sentencing discretion of the trial court. In any event there can only be a substantial miscarriage of justice if the sentence is disturbingly inappropriate or so severe as to induce a sense of shock. See </w:t>
      </w:r>
      <w:r w:rsidR="00975E3A" w:rsidRPr="00975E3A">
        <w:rPr>
          <w:rFonts w:ascii="Times New Roman" w:hAnsi="Times New Roman" w:cs="Times New Roman"/>
          <w:i/>
          <w:iCs/>
          <w:kern w:val="0"/>
          <w:sz w:val="24"/>
          <w:szCs w:val="24"/>
        </w:rPr>
        <w:t xml:space="preserve">S </w:t>
      </w:r>
      <w:r w:rsidR="00975E3A" w:rsidRPr="005D5648">
        <w:rPr>
          <w:rFonts w:ascii="Times New Roman" w:hAnsi="Times New Roman" w:cs="Times New Roman"/>
          <w:kern w:val="0"/>
          <w:sz w:val="24"/>
          <w:szCs w:val="24"/>
        </w:rPr>
        <w:t>v</w:t>
      </w:r>
      <w:r w:rsidR="00975E3A" w:rsidRPr="00975E3A">
        <w:rPr>
          <w:rFonts w:ascii="Times New Roman" w:hAnsi="Times New Roman" w:cs="Times New Roman"/>
          <w:i/>
          <w:iCs/>
          <w:kern w:val="0"/>
          <w:sz w:val="24"/>
          <w:szCs w:val="24"/>
        </w:rPr>
        <w:t xml:space="preserve"> Sidat</w:t>
      </w:r>
      <w:r w:rsidR="00975E3A">
        <w:rPr>
          <w:rFonts w:ascii="Times New Roman" w:hAnsi="Times New Roman" w:cs="Times New Roman"/>
          <w:kern w:val="0"/>
          <w:sz w:val="24"/>
          <w:szCs w:val="24"/>
        </w:rPr>
        <w:t xml:space="preserve"> 1997 (1) ZLR 487.</w:t>
      </w:r>
    </w:p>
    <w:p w14:paraId="48C07E37" w14:textId="61AACF32" w:rsidR="00975E3A" w:rsidRDefault="00975E3A" w:rsidP="00975E3A">
      <w:pPr>
        <w:autoSpaceDE w:val="0"/>
        <w:autoSpaceDN w:val="0"/>
        <w:adjustRightInd w:val="0"/>
        <w:spacing w:after="40" w:line="360" w:lineRule="auto"/>
        <w:ind w:firstLine="720"/>
        <w:jc w:val="both"/>
        <w:rPr>
          <w:rFonts w:ascii="Times New Roman" w:hAnsi="Times New Roman" w:cs="Times New Roman"/>
          <w:sz w:val="24"/>
          <w:szCs w:val="24"/>
        </w:rPr>
      </w:pPr>
      <w:r>
        <w:rPr>
          <w:rFonts w:ascii="Times New Roman" w:hAnsi="Times New Roman" w:cs="Times New Roman"/>
          <w:kern w:val="0"/>
          <w:sz w:val="24"/>
          <w:szCs w:val="24"/>
        </w:rPr>
        <w:t>Incidences of irregularity or misdirection would therefore only arise if the trial court demonstrably failed or neglected to follow the sentencing guidelines. Occurrences of inappropriate sentences or sentences so excessive as to induce a sense of shock should now be a rare occurrence in light of the binding nature of sentencing guidelines, presumptive penalties</w:t>
      </w:r>
      <w:r w:rsidR="00781221">
        <w:rPr>
          <w:rFonts w:ascii="Times New Roman" w:hAnsi="Times New Roman" w:cs="Times New Roman"/>
          <w:kern w:val="0"/>
          <w:sz w:val="24"/>
          <w:szCs w:val="24"/>
        </w:rPr>
        <w:t>, the requirement to state sentencing trends</w:t>
      </w:r>
      <w:r>
        <w:rPr>
          <w:rFonts w:ascii="Times New Roman" w:hAnsi="Times New Roman" w:cs="Times New Roman"/>
          <w:kern w:val="0"/>
          <w:sz w:val="24"/>
          <w:szCs w:val="24"/>
        </w:rPr>
        <w:t xml:space="preserve"> and the rigorous mandatory considerations which inform the exercise of sentencing discretion where the sentencing judicial officers departs from the presumptive penalty.</w:t>
      </w:r>
      <w:r>
        <w:rPr>
          <w:rFonts w:ascii="Times New Roman" w:hAnsi="Times New Roman" w:cs="Times New Roman"/>
          <w:sz w:val="24"/>
          <w:szCs w:val="24"/>
        </w:rPr>
        <w:t xml:space="preserve"> </w:t>
      </w:r>
    </w:p>
    <w:p w14:paraId="1EC42576" w14:textId="226589A8" w:rsidR="00BA6242" w:rsidRPr="00BA6242" w:rsidRDefault="00404D75" w:rsidP="00975E3A">
      <w:pPr>
        <w:autoSpaceDE w:val="0"/>
        <w:autoSpaceDN w:val="0"/>
        <w:adjustRightInd w:val="0"/>
        <w:spacing w:after="40" w:line="360" w:lineRule="auto"/>
        <w:ind w:firstLine="720"/>
        <w:jc w:val="both"/>
        <w:rPr>
          <w:rFonts w:ascii="Times New Roman" w:hAnsi="Times New Roman" w:cs="Times New Roman"/>
        </w:rPr>
      </w:pPr>
      <w:r w:rsidRPr="008E313E">
        <w:rPr>
          <w:rFonts w:ascii="Times New Roman" w:hAnsi="Times New Roman" w:cs="Times New Roman"/>
          <w:sz w:val="24"/>
          <w:szCs w:val="24"/>
        </w:rPr>
        <w:t>The guidelines were promulgated in the year 2023, pursuant to the provisions of s</w:t>
      </w:r>
      <w:r w:rsidR="00BA6242" w:rsidRPr="008E313E">
        <w:rPr>
          <w:rFonts w:ascii="Times New Roman" w:hAnsi="Times New Roman" w:cs="Times New Roman"/>
          <w:sz w:val="24"/>
          <w:szCs w:val="24"/>
        </w:rPr>
        <w:t>334A of the Criminal Procedure and Evidence Act [</w:t>
      </w:r>
      <w:r w:rsidR="00BA6242" w:rsidRPr="008E313E">
        <w:rPr>
          <w:rFonts w:ascii="Times New Roman" w:hAnsi="Times New Roman" w:cs="Times New Roman"/>
          <w:i/>
          <w:iCs/>
          <w:sz w:val="24"/>
          <w:szCs w:val="24"/>
        </w:rPr>
        <w:t>Chapter 9:07</w:t>
      </w:r>
      <w:r w:rsidRPr="008E313E">
        <w:rPr>
          <w:rFonts w:ascii="Times New Roman" w:hAnsi="Times New Roman" w:cs="Times New Roman"/>
          <w:sz w:val="24"/>
          <w:szCs w:val="24"/>
        </w:rPr>
        <w:t>], which empowers</w:t>
      </w:r>
      <w:r w:rsidR="00BA6242" w:rsidRPr="008E313E">
        <w:rPr>
          <w:rFonts w:ascii="Times New Roman" w:hAnsi="Times New Roman" w:cs="Times New Roman"/>
          <w:sz w:val="24"/>
          <w:szCs w:val="24"/>
        </w:rPr>
        <w:t xml:space="preserve"> the Judicial</w:t>
      </w:r>
      <w:r w:rsidR="00BA6242" w:rsidRPr="00BA6242">
        <w:rPr>
          <w:rFonts w:ascii="Times New Roman" w:hAnsi="Times New Roman" w:cs="Times New Roman"/>
        </w:rPr>
        <w:t xml:space="preserve"> Service Commission, from time to time, to convene a judicial conference for purposes of formulating sentencing guidelines and in particular, provide for </w:t>
      </w:r>
    </w:p>
    <w:p w14:paraId="65DDF4E9" w14:textId="77777777" w:rsidR="00BA6242" w:rsidRPr="00BA6242" w:rsidRDefault="00BA6242" w:rsidP="00404D75">
      <w:pPr>
        <w:autoSpaceDE w:val="0"/>
        <w:autoSpaceDN w:val="0"/>
        <w:adjustRightInd w:val="0"/>
        <w:spacing w:before="40" w:after="0" w:line="360" w:lineRule="auto"/>
        <w:jc w:val="both"/>
        <w:rPr>
          <w:rFonts w:ascii="Times New Roman" w:hAnsi="Times New Roman" w:cs="Times New Roman"/>
          <w:kern w:val="0"/>
          <w:sz w:val="24"/>
          <w:szCs w:val="24"/>
        </w:rPr>
      </w:pPr>
      <w:r w:rsidRPr="00BA6242">
        <w:rPr>
          <w:rFonts w:ascii="Times New Roman" w:hAnsi="Times New Roman" w:cs="Times New Roman"/>
          <w:kern w:val="0"/>
          <w:sz w:val="24"/>
          <w:szCs w:val="24"/>
        </w:rPr>
        <w:t xml:space="preserve">(a) inquiries and investigations to be conducted by courts prior to sentencing offenders; </w:t>
      </w:r>
    </w:p>
    <w:p w14:paraId="0F096EB5" w14:textId="77777777" w:rsidR="00BA6242" w:rsidRPr="00BA6242" w:rsidRDefault="00BA6242" w:rsidP="00404D75">
      <w:pPr>
        <w:autoSpaceDE w:val="0"/>
        <w:autoSpaceDN w:val="0"/>
        <w:adjustRightInd w:val="0"/>
        <w:spacing w:before="40" w:after="0" w:line="360" w:lineRule="auto"/>
        <w:jc w:val="both"/>
        <w:rPr>
          <w:rFonts w:ascii="Times New Roman" w:hAnsi="Times New Roman" w:cs="Times New Roman"/>
          <w:kern w:val="0"/>
          <w:sz w:val="24"/>
          <w:szCs w:val="24"/>
        </w:rPr>
      </w:pPr>
      <w:r w:rsidRPr="00BA6242">
        <w:rPr>
          <w:rFonts w:ascii="Times New Roman" w:hAnsi="Times New Roman" w:cs="Times New Roman"/>
          <w:kern w:val="0"/>
          <w:sz w:val="24"/>
          <w:szCs w:val="24"/>
        </w:rPr>
        <w:t xml:space="preserve">(b) the factors to be considered by courts when sentencing offenders; </w:t>
      </w:r>
    </w:p>
    <w:p w14:paraId="77E8C3FB" w14:textId="77777777" w:rsidR="00BA6242" w:rsidRPr="00BA6242" w:rsidRDefault="00BA6242" w:rsidP="00404D75">
      <w:pPr>
        <w:autoSpaceDE w:val="0"/>
        <w:autoSpaceDN w:val="0"/>
        <w:adjustRightInd w:val="0"/>
        <w:spacing w:before="40" w:after="0" w:line="360" w:lineRule="auto"/>
        <w:jc w:val="both"/>
        <w:rPr>
          <w:rFonts w:ascii="Times New Roman" w:hAnsi="Times New Roman" w:cs="Times New Roman"/>
          <w:kern w:val="0"/>
          <w:sz w:val="24"/>
          <w:szCs w:val="24"/>
        </w:rPr>
      </w:pPr>
      <w:r w:rsidRPr="00BA6242">
        <w:rPr>
          <w:rFonts w:ascii="Times New Roman" w:hAnsi="Times New Roman" w:cs="Times New Roman"/>
          <w:kern w:val="0"/>
          <w:sz w:val="24"/>
          <w:szCs w:val="24"/>
        </w:rPr>
        <w:t xml:space="preserve">(c) forms of punishment that may be imposed as alternatives to custodial sentences; </w:t>
      </w:r>
    </w:p>
    <w:p w14:paraId="5D598618" w14:textId="77777777" w:rsidR="00404D75" w:rsidRPr="00404D75" w:rsidRDefault="00BA6242" w:rsidP="00404D75">
      <w:pPr>
        <w:autoSpaceDE w:val="0"/>
        <w:autoSpaceDN w:val="0"/>
        <w:adjustRightInd w:val="0"/>
        <w:spacing w:after="0" w:line="360" w:lineRule="auto"/>
        <w:jc w:val="both"/>
        <w:rPr>
          <w:rFonts w:ascii="Times New Roman" w:hAnsi="Times New Roman" w:cs="Times New Roman"/>
          <w:kern w:val="0"/>
          <w:sz w:val="24"/>
          <w:szCs w:val="24"/>
        </w:rPr>
      </w:pPr>
      <w:r w:rsidRPr="00404D75">
        <w:rPr>
          <w:rFonts w:ascii="Times New Roman" w:hAnsi="Times New Roman" w:cs="Times New Roman"/>
          <w:kern w:val="0"/>
          <w:sz w:val="24"/>
          <w:szCs w:val="24"/>
        </w:rPr>
        <w:t>(d) principles and criteria which will assist in promoting consistency in sentencing and the equitable</w:t>
      </w:r>
      <w:r w:rsidR="00404D75" w:rsidRPr="00404D75">
        <w:rPr>
          <w:rFonts w:ascii="Times New Roman" w:hAnsi="Times New Roman" w:cs="Times New Roman"/>
          <w:kern w:val="0"/>
          <w:sz w:val="24"/>
          <w:szCs w:val="24"/>
        </w:rPr>
        <w:t>.</w:t>
      </w:r>
    </w:p>
    <w:p w14:paraId="46FEADC4" w14:textId="61A22981" w:rsidR="00BA6242" w:rsidRPr="00404D75" w:rsidRDefault="00404D75" w:rsidP="00F30D22">
      <w:pPr>
        <w:autoSpaceDE w:val="0"/>
        <w:autoSpaceDN w:val="0"/>
        <w:adjustRightInd w:val="0"/>
        <w:spacing w:after="0" w:line="360" w:lineRule="auto"/>
        <w:ind w:firstLine="520"/>
        <w:jc w:val="both"/>
        <w:rPr>
          <w:rFonts w:ascii="Times New Roman" w:hAnsi="Times New Roman" w:cs="Times New Roman"/>
          <w:kern w:val="0"/>
          <w:sz w:val="24"/>
          <w:szCs w:val="24"/>
        </w:rPr>
      </w:pPr>
      <w:r w:rsidRPr="00404D75">
        <w:rPr>
          <w:rFonts w:ascii="Times New Roman" w:hAnsi="Times New Roman" w:cs="Times New Roman"/>
          <w:kern w:val="0"/>
          <w:sz w:val="24"/>
          <w:szCs w:val="24"/>
        </w:rPr>
        <w:t>In terms of s</w:t>
      </w:r>
      <w:r w:rsidR="00BA6242" w:rsidRPr="00404D75">
        <w:rPr>
          <w:rFonts w:ascii="Times New Roman" w:hAnsi="Times New Roman" w:cs="Times New Roman"/>
          <w:kern w:val="0"/>
          <w:sz w:val="24"/>
          <w:szCs w:val="24"/>
        </w:rPr>
        <w:t xml:space="preserve"> 334</w:t>
      </w:r>
      <w:r w:rsidRPr="00404D75">
        <w:rPr>
          <w:rFonts w:ascii="Times New Roman" w:hAnsi="Times New Roman" w:cs="Times New Roman"/>
          <w:kern w:val="0"/>
          <w:sz w:val="24"/>
          <w:szCs w:val="24"/>
        </w:rPr>
        <w:t>A (</w:t>
      </w:r>
      <w:r w:rsidR="00BA6242" w:rsidRPr="00404D75">
        <w:rPr>
          <w:rFonts w:ascii="Times New Roman" w:hAnsi="Times New Roman" w:cs="Times New Roman"/>
          <w:kern w:val="0"/>
          <w:sz w:val="24"/>
          <w:szCs w:val="24"/>
        </w:rPr>
        <w:t>1) of the Criminal Procedure and Evidence Act further provides that the sentencing guidelines shall be in the form of a table of presumptive penalties supplemented by additional guidelines addressing such of the factors as the judicial conference considers relevant</w:t>
      </w:r>
      <w:r w:rsidR="008E313E">
        <w:rPr>
          <w:rFonts w:ascii="Times New Roman" w:hAnsi="Times New Roman" w:cs="Times New Roman"/>
          <w:kern w:val="0"/>
          <w:sz w:val="24"/>
          <w:szCs w:val="24"/>
        </w:rPr>
        <w:t xml:space="preserve">. </w:t>
      </w:r>
      <w:r w:rsidR="00BA6242" w:rsidRPr="00404D75">
        <w:rPr>
          <w:rFonts w:ascii="Times New Roman" w:hAnsi="Times New Roman" w:cs="Times New Roman"/>
          <w:kern w:val="0"/>
          <w:sz w:val="24"/>
          <w:szCs w:val="24"/>
        </w:rPr>
        <w:t xml:space="preserve"> </w:t>
      </w:r>
    </w:p>
    <w:p w14:paraId="326BE4D1" w14:textId="1F9C69BF" w:rsidR="008E313E" w:rsidRDefault="00DE2443" w:rsidP="00F30D22">
      <w:pPr>
        <w:autoSpaceDE w:val="0"/>
        <w:autoSpaceDN w:val="0"/>
        <w:adjustRightInd w:val="0"/>
        <w:spacing w:before="80" w:after="0" w:line="360" w:lineRule="auto"/>
        <w:ind w:firstLine="520"/>
        <w:jc w:val="both"/>
        <w:rPr>
          <w:rFonts w:ascii="Times New Roman" w:hAnsi="Times New Roman" w:cs="Times New Roman"/>
          <w:kern w:val="0"/>
          <w:sz w:val="24"/>
          <w:szCs w:val="24"/>
        </w:rPr>
      </w:pPr>
      <w:r w:rsidRPr="00404D75">
        <w:rPr>
          <w:rFonts w:ascii="Times New Roman" w:hAnsi="Times New Roman" w:cs="Times New Roman"/>
          <w:kern w:val="0"/>
          <w:sz w:val="24"/>
          <w:szCs w:val="24"/>
        </w:rPr>
        <w:t xml:space="preserve">The guidelines apply to all criminal proceedings in </w:t>
      </w:r>
      <w:r>
        <w:rPr>
          <w:rFonts w:ascii="Times New Roman" w:hAnsi="Times New Roman" w:cs="Times New Roman"/>
          <w:kern w:val="0"/>
          <w:sz w:val="24"/>
          <w:szCs w:val="24"/>
        </w:rPr>
        <w:t>all courts that conduct trials at first instance.</w:t>
      </w:r>
      <w:r w:rsidR="008E313E">
        <w:rPr>
          <w:rFonts w:ascii="Times New Roman" w:hAnsi="Times New Roman" w:cs="Times New Roman"/>
          <w:kern w:val="0"/>
          <w:sz w:val="24"/>
          <w:szCs w:val="24"/>
        </w:rPr>
        <w:t xml:space="preserve"> With the objective of </w:t>
      </w:r>
      <w:r w:rsidR="00BA6242" w:rsidRPr="00404D75">
        <w:rPr>
          <w:rFonts w:ascii="Times New Roman" w:hAnsi="Times New Roman" w:cs="Times New Roman"/>
          <w:kern w:val="0"/>
          <w:sz w:val="24"/>
          <w:szCs w:val="24"/>
        </w:rPr>
        <w:t>foster</w:t>
      </w:r>
      <w:r w:rsidR="008E313E">
        <w:rPr>
          <w:rFonts w:ascii="Times New Roman" w:hAnsi="Times New Roman" w:cs="Times New Roman"/>
          <w:kern w:val="0"/>
          <w:sz w:val="24"/>
          <w:szCs w:val="24"/>
        </w:rPr>
        <w:t>ing</w:t>
      </w:r>
      <w:r w:rsidR="00BA6242" w:rsidRPr="00404D75">
        <w:rPr>
          <w:rFonts w:ascii="Times New Roman" w:hAnsi="Times New Roman" w:cs="Times New Roman"/>
          <w:kern w:val="0"/>
          <w:sz w:val="24"/>
          <w:szCs w:val="24"/>
        </w:rPr>
        <w:t xml:space="preserve"> public confidence in the criminal justice system by promoting consistency and transformative justice in sentencing and eliminating unwarranted disparities in the punishment of offenders. </w:t>
      </w:r>
      <w:r w:rsidR="008E313E">
        <w:rPr>
          <w:rFonts w:ascii="Times New Roman" w:hAnsi="Times New Roman" w:cs="Times New Roman"/>
          <w:kern w:val="0"/>
          <w:sz w:val="24"/>
          <w:szCs w:val="24"/>
        </w:rPr>
        <w:t xml:space="preserve">The guidelines are </w:t>
      </w:r>
      <w:r w:rsidR="00BA6242" w:rsidRPr="00404D75">
        <w:rPr>
          <w:rFonts w:ascii="Times New Roman" w:hAnsi="Times New Roman" w:cs="Times New Roman"/>
          <w:i/>
          <w:iCs/>
          <w:kern w:val="0"/>
          <w:sz w:val="24"/>
          <w:szCs w:val="24"/>
        </w:rPr>
        <w:t>on</w:t>
      </w:r>
      <w:r w:rsidR="008E313E">
        <w:rPr>
          <w:rFonts w:ascii="Times New Roman" w:hAnsi="Times New Roman" w:cs="Times New Roman"/>
          <w:i/>
          <w:iCs/>
          <w:kern w:val="0"/>
          <w:sz w:val="24"/>
          <w:szCs w:val="24"/>
        </w:rPr>
        <w:t xml:space="preserve"> all </w:t>
      </w:r>
      <w:r w:rsidR="008E313E" w:rsidRPr="00404D75">
        <w:rPr>
          <w:rFonts w:ascii="Times New Roman" w:hAnsi="Times New Roman" w:cs="Times New Roman"/>
          <w:i/>
          <w:iCs/>
          <w:kern w:val="0"/>
          <w:sz w:val="24"/>
          <w:szCs w:val="24"/>
        </w:rPr>
        <w:t>judicial</w:t>
      </w:r>
      <w:r w:rsidR="00BA6242" w:rsidRPr="00404D75">
        <w:rPr>
          <w:rFonts w:ascii="Times New Roman" w:hAnsi="Times New Roman" w:cs="Times New Roman"/>
          <w:i/>
          <w:iCs/>
          <w:kern w:val="0"/>
          <w:sz w:val="24"/>
          <w:szCs w:val="24"/>
        </w:rPr>
        <w:t xml:space="preserve"> officers</w:t>
      </w:r>
      <w:r w:rsidR="008E313E">
        <w:rPr>
          <w:rFonts w:ascii="Times New Roman" w:hAnsi="Times New Roman" w:cs="Times New Roman"/>
          <w:i/>
          <w:iCs/>
          <w:kern w:val="0"/>
          <w:sz w:val="24"/>
          <w:szCs w:val="24"/>
        </w:rPr>
        <w:t xml:space="preserve">. </w:t>
      </w:r>
      <w:r w:rsidR="00BA6242" w:rsidRPr="00404D75">
        <w:rPr>
          <w:rFonts w:ascii="Times New Roman" w:hAnsi="Times New Roman" w:cs="Times New Roman"/>
          <w:kern w:val="0"/>
          <w:sz w:val="24"/>
          <w:szCs w:val="24"/>
        </w:rPr>
        <w:t>Where the</w:t>
      </w:r>
      <w:r w:rsidR="008E313E">
        <w:rPr>
          <w:rFonts w:ascii="Times New Roman" w:hAnsi="Times New Roman" w:cs="Times New Roman"/>
          <w:kern w:val="0"/>
          <w:sz w:val="24"/>
          <w:szCs w:val="24"/>
        </w:rPr>
        <w:t xml:space="preserve">y </w:t>
      </w:r>
      <w:r w:rsidR="00BA6242" w:rsidRPr="00404D75">
        <w:rPr>
          <w:rFonts w:ascii="Times New Roman" w:hAnsi="Times New Roman" w:cs="Times New Roman"/>
          <w:kern w:val="0"/>
          <w:sz w:val="24"/>
          <w:szCs w:val="24"/>
        </w:rPr>
        <w:t>provide for a presumptive penalty, the courts shall pay due regard to the applicable sentencing guidelines when sentencing offenders.</w:t>
      </w:r>
      <w:r w:rsidR="008E313E" w:rsidRPr="008E313E">
        <w:rPr>
          <w:rFonts w:ascii="Times New Roman" w:hAnsi="Times New Roman" w:cs="Times New Roman"/>
          <w:kern w:val="0"/>
          <w:sz w:val="24"/>
          <w:szCs w:val="24"/>
        </w:rPr>
        <w:t xml:space="preserve"> </w:t>
      </w:r>
      <w:r w:rsidR="008E313E">
        <w:rPr>
          <w:rFonts w:ascii="Times New Roman" w:hAnsi="Times New Roman" w:cs="Times New Roman"/>
          <w:kern w:val="0"/>
          <w:sz w:val="24"/>
          <w:szCs w:val="24"/>
        </w:rPr>
        <w:t xml:space="preserve">A </w:t>
      </w:r>
      <w:r w:rsidR="008E313E" w:rsidRPr="00404D75">
        <w:rPr>
          <w:rFonts w:ascii="Times New Roman" w:hAnsi="Times New Roman" w:cs="Times New Roman"/>
          <w:kern w:val="0"/>
          <w:sz w:val="24"/>
          <w:szCs w:val="24"/>
        </w:rPr>
        <w:t>“presumptive penalty” means a penalty expressed as a specific amount of a fine or a specific period of imprisonment or both that is midway between an augmented penalty which may be imposed in aggravating circumstances and a diminished penalty which may be imposed in mitigating circumstances</w:t>
      </w:r>
      <w:r w:rsidR="008E313E">
        <w:rPr>
          <w:rFonts w:ascii="Times New Roman" w:hAnsi="Times New Roman" w:cs="Times New Roman"/>
          <w:kern w:val="0"/>
          <w:sz w:val="24"/>
          <w:szCs w:val="24"/>
        </w:rPr>
        <w:t>.</w:t>
      </w:r>
      <w:r w:rsidR="00BA6242" w:rsidRPr="00404D75">
        <w:rPr>
          <w:rFonts w:ascii="Times New Roman" w:hAnsi="Times New Roman" w:cs="Times New Roman"/>
          <w:kern w:val="0"/>
          <w:sz w:val="24"/>
          <w:szCs w:val="24"/>
        </w:rPr>
        <w:t xml:space="preserve"> </w:t>
      </w:r>
      <w:r w:rsidR="008E313E" w:rsidRPr="00404D75">
        <w:rPr>
          <w:rFonts w:ascii="Times New Roman" w:hAnsi="Times New Roman" w:cs="Times New Roman"/>
          <w:kern w:val="0"/>
          <w:sz w:val="24"/>
          <w:szCs w:val="24"/>
        </w:rPr>
        <w:t xml:space="preserve">Where a </w:t>
      </w:r>
      <w:r w:rsidR="008E313E" w:rsidRPr="00404D75">
        <w:rPr>
          <w:rFonts w:ascii="Times New Roman" w:hAnsi="Times New Roman" w:cs="Times New Roman"/>
          <w:kern w:val="0"/>
          <w:sz w:val="24"/>
          <w:szCs w:val="24"/>
        </w:rPr>
        <w:lastRenderedPageBreak/>
        <w:t xml:space="preserve">sentencing court departs from a prescribed presumptive penalty as provided for in these guidelines it shall give reasons for that departure. </w:t>
      </w:r>
    </w:p>
    <w:p w14:paraId="323B8183" w14:textId="4F8668F4" w:rsidR="00975E3A" w:rsidRDefault="00DE2443" w:rsidP="008E313E">
      <w:pPr>
        <w:autoSpaceDE w:val="0"/>
        <w:autoSpaceDN w:val="0"/>
        <w:adjustRightInd w:val="0"/>
        <w:spacing w:before="80" w:after="0" w:line="360" w:lineRule="auto"/>
        <w:ind w:firstLine="520"/>
        <w:jc w:val="both"/>
        <w:rPr>
          <w:rFonts w:ascii="Times New Roman" w:hAnsi="Times New Roman" w:cs="Times New Roman"/>
          <w:kern w:val="0"/>
          <w:sz w:val="24"/>
          <w:szCs w:val="24"/>
        </w:rPr>
      </w:pPr>
      <w:r>
        <w:rPr>
          <w:rFonts w:ascii="Times New Roman" w:hAnsi="Times New Roman" w:cs="Times New Roman"/>
          <w:kern w:val="0"/>
          <w:sz w:val="24"/>
          <w:szCs w:val="24"/>
        </w:rPr>
        <w:t>The Sentencing Guidelines, therefore</w:t>
      </w:r>
      <w:r w:rsidR="004A438A">
        <w:rPr>
          <w:rFonts w:ascii="Times New Roman" w:hAnsi="Times New Roman" w:cs="Times New Roman"/>
          <w:kern w:val="0"/>
          <w:sz w:val="24"/>
          <w:szCs w:val="24"/>
        </w:rPr>
        <w:t>,</w:t>
      </w:r>
      <w:r>
        <w:rPr>
          <w:rFonts w:ascii="Times New Roman" w:hAnsi="Times New Roman" w:cs="Times New Roman"/>
          <w:kern w:val="0"/>
          <w:sz w:val="24"/>
          <w:szCs w:val="24"/>
        </w:rPr>
        <w:t xml:space="preserve"> provides for two presumptive penalties with respect to every crime.</w:t>
      </w:r>
      <w:r w:rsidRPr="00404D75">
        <w:rPr>
          <w:rFonts w:ascii="Times New Roman" w:hAnsi="Times New Roman" w:cs="Times New Roman"/>
          <w:kern w:val="0"/>
          <w:sz w:val="24"/>
          <w:szCs w:val="24"/>
        </w:rPr>
        <w:t xml:space="preserve"> </w:t>
      </w:r>
      <w:r w:rsidR="004A438A">
        <w:rPr>
          <w:rFonts w:ascii="Times New Roman" w:hAnsi="Times New Roman" w:cs="Times New Roman"/>
          <w:kern w:val="0"/>
          <w:sz w:val="24"/>
          <w:szCs w:val="24"/>
        </w:rPr>
        <w:t>In the case of fraud, the considerations are as follows. A fraud is deemed to have been committed in aggravating circumstances</w:t>
      </w:r>
      <w:r w:rsidR="00975E3A">
        <w:rPr>
          <w:rFonts w:ascii="Times New Roman" w:hAnsi="Times New Roman" w:cs="Times New Roman"/>
          <w:kern w:val="0"/>
          <w:sz w:val="24"/>
          <w:szCs w:val="24"/>
        </w:rPr>
        <w:t xml:space="preserve"> and the</w:t>
      </w:r>
      <w:r w:rsidR="00975E3A" w:rsidRPr="00975E3A">
        <w:rPr>
          <w:rFonts w:ascii="Times New Roman" w:hAnsi="Times New Roman" w:cs="Times New Roman"/>
          <w:kern w:val="0"/>
          <w:sz w:val="24"/>
          <w:szCs w:val="24"/>
        </w:rPr>
        <w:t xml:space="preserve"> presumptive penalty </w:t>
      </w:r>
      <w:r w:rsidR="00975E3A">
        <w:rPr>
          <w:rFonts w:ascii="Times New Roman" w:hAnsi="Times New Roman" w:cs="Times New Roman"/>
          <w:kern w:val="0"/>
          <w:sz w:val="24"/>
          <w:szCs w:val="24"/>
        </w:rPr>
        <w:t xml:space="preserve">of imprisonment for twenty years </w:t>
      </w:r>
      <w:r w:rsidR="00975E3A" w:rsidRPr="00975E3A">
        <w:rPr>
          <w:rFonts w:ascii="Times New Roman" w:hAnsi="Times New Roman" w:cs="Times New Roman"/>
          <w:kern w:val="0"/>
          <w:sz w:val="24"/>
          <w:szCs w:val="24"/>
        </w:rPr>
        <w:t xml:space="preserve">is prescribed </w:t>
      </w:r>
      <w:r w:rsidR="00975E3A">
        <w:rPr>
          <w:rFonts w:ascii="Times New Roman" w:hAnsi="Times New Roman" w:cs="Times New Roman"/>
          <w:kern w:val="0"/>
          <w:sz w:val="24"/>
          <w:szCs w:val="24"/>
        </w:rPr>
        <w:t xml:space="preserve">where </w:t>
      </w:r>
      <w:r w:rsidR="004A438A">
        <w:rPr>
          <w:rFonts w:ascii="Times New Roman" w:hAnsi="Times New Roman" w:cs="Times New Roman"/>
          <w:kern w:val="0"/>
          <w:sz w:val="24"/>
          <w:szCs w:val="24"/>
        </w:rPr>
        <w:t xml:space="preserve">one or more of the following situations </w:t>
      </w:r>
      <w:r w:rsidR="00975E3A">
        <w:rPr>
          <w:rFonts w:ascii="Times New Roman" w:hAnsi="Times New Roman" w:cs="Times New Roman"/>
          <w:kern w:val="0"/>
          <w:sz w:val="24"/>
          <w:szCs w:val="24"/>
        </w:rPr>
        <w:t>obtain: -</w:t>
      </w:r>
    </w:p>
    <w:p w14:paraId="7FB1A79B" w14:textId="3F7C62C9" w:rsidR="00975E3A" w:rsidRDefault="00975E3A" w:rsidP="00975E3A">
      <w:pPr>
        <w:pStyle w:val="ListParagraph"/>
        <w:numPr>
          <w:ilvl w:val="0"/>
          <w:numId w:val="13"/>
        </w:numPr>
        <w:autoSpaceDE w:val="0"/>
        <w:autoSpaceDN w:val="0"/>
        <w:adjustRightInd w:val="0"/>
        <w:spacing w:before="80" w:after="0" w:line="360" w:lineRule="auto"/>
        <w:jc w:val="both"/>
        <w:rPr>
          <w:rFonts w:ascii="Times New Roman" w:hAnsi="Times New Roman" w:cs="Times New Roman"/>
          <w:kern w:val="0"/>
          <w:sz w:val="24"/>
          <w:szCs w:val="24"/>
        </w:rPr>
      </w:pPr>
      <w:r w:rsidRPr="00975E3A">
        <w:rPr>
          <w:rFonts w:ascii="Times New Roman" w:hAnsi="Times New Roman" w:cs="Times New Roman"/>
          <w:kern w:val="0"/>
          <w:sz w:val="24"/>
          <w:szCs w:val="24"/>
        </w:rPr>
        <w:t xml:space="preserve">the </w:t>
      </w:r>
      <w:r w:rsidR="004A438A" w:rsidRPr="00975E3A">
        <w:rPr>
          <w:rFonts w:ascii="Times New Roman" w:hAnsi="Times New Roman" w:cs="Times New Roman"/>
          <w:kern w:val="0"/>
          <w:sz w:val="24"/>
          <w:szCs w:val="24"/>
        </w:rPr>
        <w:t xml:space="preserve">items, funds or property involved were of considerable value. </w:t>
      </w:r>
    </w:p>
    <w:p w14:paraId="014BDC3B" w14:textId="77777777" w:rsidR="00975E3A" w:rsidRDefault="004A438A" w:rsidP="00975E3A">
      <w:pPr>
        <w:pStyle w:val="ListParagraph"/>
        <w:numPr>
          <w:ilvl w:val="0"/>
          <w:numId w:val="13"/>
        </w:numPr>
        <w:autoSpaceDE w:val="0"/>
        <w:autoSpaceDN w:val="0"/>
        <w:adjustRightInd w:val="0"/>
        <w:spacing w:before="80" w:after="0" w:line="360" w:lineRule="auto"/>
        <w:jc w:val="both"/>
        <w:rPr>
          <w:rFonts w:ascii="Times New Roman" w:hAnsi="Times New Roman" w:cs="Times New Roman"/>
          <w:kern w:val="0"/>
          <w:sz w:val="24"/>
          <w:szCs w:val="24"/>
        </w:rPr>
      </w:pPr>
      <w:r w:rsidRPr="00975E3A">
        <w:rPr>
          <w:rFonts w:ascii="Times New Roman" w:hAnsi="Times New Roman" w:cs="Times New Roman"/>
          <w:kern w:val="0"/>
          <w:sz w:val="24"/>
          <w:szCs w:val="24"/>
        </w:rPr>
        <w:t xml:space="preserve">the funds or the items involved were not recovered. </w:t>
      </w:r>
    </w:p>
    <w:p w14:paraId="6F5009F9" w14:textId="77777777" w:rsidR="00975E3A" w:rsidRDefault="004A438A" w:rsidP="00975E3A">
      <w:pPr>
        <w:pStyle w:val="ListParagraph"/>
        <w:numPr>
          <w:ilvl w:val="0"/>
          <w:numId w:val="13"/>
        </w:numPr>
        <w:autoSpaceDE w:val="0"/>
        <w:autoSpaceDN w:val="0"/>
        <w:adjustRightInd w:val="0"/>
        <w:spacing w:before="80" w:after="0" w:line="360" w:lineRule="auto"/>
        <w:jc w:val="both"/>
        <w:rPr>
          <w:rFonts w:ascii="Times New Roman" w:hAnsi="Times New Roman" w:cs="Times New Roman"/>
          <w:kern w:val="0"/>
          <w:sz w:val="24"/>
          <w:szCs w:val="24"/>
        </w:rPr>
      </w:pPr>
      <w:r w:rsidRPr="00975E3A">
        <w:rPr>
          <w:rFonts w:ascii="Times New Roman" w:hAnsi="Times New Roman" w:cs="Times New Roman"/>
          <w:kern w:val="0"/>
          <w:sz w:val="24"/>
          <w:szCs w:val="24"/>
        </w:rPr>
        <w:t xml:space="preserve">the offender was in a position of trust. </w:t>
      </w:r>
    </w:p>
    <w:p w14:paraId="1EBB1CDC" w14:textId="77777777" w:rsidR="00975E3A" w:rsidRDefault="004A438A" w:rsidP="00975E3A">
      <w:pPr>
        <w:pStyle w:val="ListParagraph"/>
        <w:numPr>
          <w:ilvl w:val="0"/>
          <w:numId w:val="13"/>
        </w:numPr>
        <w:autoSpaceDE w:val="0"/>
        <w:autoSpaceDN w:val="0"/>
        <w:adjustRightInd w:val="0"/>
        <w:spacing w:before="80" w:after="0" w:line="360" w:lineRule="auto"/>
        <w:jc w:val="both"/>
        <w:rPr>
          <w:rFonts w:ascii="Times New Roman" w:hAnsi="Times New Roman" w:cs="Times New Roman"/>
          <w:kern w:val="0"/>
          <w:sz w:val="24"/>
          <w:szCs w:val="24"/>
        </w:rPr>
      </w:pPr>
      <w:r w:rsidRPr="00975E3A">
        <w:rPr>
          <w:rFonts w:ascii="Times New Roman" w:hAnsi="Times New Roman" w:cs="Times New Roman"/>
          <w:kern w:val="0"/>
          <w:sz w:val="24"/>
          <w:szCs w:val="24"/>
        </w:rPr>
        <w:t xml:space="preserve">the offender was a holder of a public office. </w:t>
      </w:r>
    </w:p>
    <w:p w14:paraId="7DF28DC7" w14:textId="77777777" w:rsidR="00975E3A" w:rsidRDefault="004A438A" w:rsidP="00975E3A">
      <w:pPr>
        <w:pStyle w:val="ListParagraph"/>
        <w:numPr>
          <w:ilvl w:val="0"/>
          <w:numId w:val="13"/>
        </w:numPr>
        <w:autoSpaceDE w:val="0"/>
        <w:autoSpaceDN w:val="0"/>
        <w:adjustRightInd w:val="0"/>
        <w:spacing w:before="80" w:after="0" w:line="360" w:lineRule="auto"/>
        <w:jc w:val="both"/>
        <w:rPr>
          <w:rFonts w:ascii="Times New Roman" w:hAnsi="Times New Roman" w:cs="Times New Roman"/>
          <w:kern w:val="0"/>
          <w:sz w:val="24"/>
          <w:szCs w:val="24"/>
        </w:rPr>
      </w:pPr>
      <w:r w:rsidRPr="00975E3A">
        <w:rPr>
          <w:rFonts w:ascii="Times New Roman" w:hAnsi="Times New Roman" w:cs="Times New Roman"/>
          <w:kern w:val="0"/>
          <w:sz w:val="24"/>
          <w:szCs w:val="24"/>
        </w:rPr>
        <w:t xml:space="preserve">the offence involved public </w:t>
      </w:r>
      <w:r w:rsidR="00975E3A" w:rsidRPr="00975E3A">
        <w:rPr>
          <w:rFonts w:ascii="Times New Roman" w:hAnsi="Times New Roman" w:cs="Times New Roman"/>
          <w:kern w:val="0"/>
          <w:sz w:val="24"/>
          <w:szCs w:val="24"/>
        </w:rPr>
        <w:t>funds.</w:t>
      </w:r>
      <w:r w:rsidRPr="00975E3A">
        <w:rPr>
          <w:rFonts w:ascii="Times New Roman" w:hAnsi="Times New Roman" w:cs="Times New Roman"/>
          <w:kern w:val="0"/>
          <w:sz w:val="24"/>
          <w:szCs w:val="24"/>
        </w:rPr>
        <w:t xml:space="preserve"> </w:t>
      </w:r>
    </w:p>
    <w:p w14:paraId="16A4EE75" w14:textId="0B433904" w:rsidR="00975E3A" w:rsidRDefault="004A438A" w:rsidP="00975E3A">
      <w:pPr>
        <w:autoSpaceDE w:val="0"/>
        <w:autoSpaceDN w:val="0"/>
        <w:adjustRightInd w:val="0"/>
        <w:spacing w:before="80" w:after="0" w:line="360" w:lineRule="auto"/>
        <w:ind w:firstLine="520"/>
        <w:jc w:val="both"/>
        <w:rPr>
          <w:rFonts w:ascii="Times New Roman" w:hAnsi="Times New Roman" w:cs="Times New Roman"/>
          <w:kern w:val="0"/>
          <w:sz w:val="24"/>
          <w:szCs w:val="24"/>
        </w:rPr>
      </w:pPr>
      <w:r w:rsidRPr="00975E3A">
        <w:rPr>
          <w:rFonts w:ascii="Times New Roman" w:hAnsi="Times New Roman" w:cs="Times New Roman"/>
          <w:kern w:val="0"/>
          <w:sz w:val="24"/>
          <w:szCs w:val="24"/>
        </w:rPr>
        <w:t xml:space="preserve">A diminished punishment is prescribed of the fraud was committed in mitigating circumstances. The mitigating circumstances are that the potential and actual prejudice was insignificant or that the offender voluntarily compensated the victim. In that case the presumptive penalty is prescribed as imprisonment for 6 months. </w:t>
      </w:r>
    </w:p>
    <w:p w14:paraId="5E597DD2" w14:textId="095C2003" w:rsidR="00975E3A" w:rsidRDefault="004A438A" w:rsidP="00975E3A">
      <w:pPr>
        <w:autoSpaceDE w:val="0"/>
        <w:autoSpaceDN w:val="0"/>
        <w:adjustRightInd w:val="0"/>
        <w:spacing w:before="80" w:after="0" w:line="360" w:lineRule="auto"/>
        <w:ind w:firstLine="520"/>
        <w:jc w:val="both"/>
        <w:rPr>
          <w:rFonts w:ascii="Times New Roman" w:hAnsi="Times New Roman" w:cs="Times New Roman"/>
          <w:kern w:val="0"/>
          <w:sz w:val="24"/>
          <w:szCs w:val="24"/>
        </w:rPr>
      </w:pPr>
      <w:r w:rsidRPr="00975E3A">
        <w:rPr>
          <w:rFonts w:ascii="Times New Roman" w:hAnsi="Times New Roman" w:cs="Times New Roman"/>
          <w:kern w:val="0"/>
          <w:sz w:val="24"/>
          <w:szCs w:val="24"/>
        </w:rPr>
        <w:t xml:space="preserve">The potential prejudice was in the </w:t>
      </w:r>
      <w:r w:rsidR="00BF75A8" w:rsidRPr="00975E3A">
        <w:rPr>
          <w:rFonts w:ascii="Times New Roman" w:hAnsi="Times New Roman" w:cs="Times New Roman"/>
          <w:kern w:val="0"/>
          <w:sz w:val="24"/>
          <w:szCs w:val="24"/>
        </w:rPr>
        <w:t>region of US$26 000 000.00 (</w:t>
      </w:r>
      <w:r w:rsidR="00542ABB" w:rsidRPr="00975E3A">
        <w:rPr>
          <w:rFonts w:ascii="Times New Roman" w:hAnsi="Times New Roman" w:cs="Times New Roman"/>
          <w:kern w:val="0"/>
          <w:sz w:val="24"/>
          <w:szCs w:val="24"/>
        </w:rPr>
        <w:t>Twenty-six</w:t>
      </w:r>
      <w:r w:rsidR="00BF75A8" w:rsidRPr="00975E3A">
        <w:rPr>
          <w:rFonts w:ascii="Times New Roman" w:hAnsi="Times New Roman" w:cs="Times New Roman"/>
          <w:kern w:val="0"/>
          <w:sz w:val="24"/>
          <w:szCs w:val="24"/>
        </w:rPr>
        <w:t xml:space="preserve"> million United States Dollars), being 30% deposit of out of the contract price </w:t>
      </w:r>
      <w:r w:rsidR="00542ABB" w:rsidRPr="00975E3A">
        <w:rPr>
          <w:rFonts w:ascii="Times New Roman" w:hAnsi="Times New Roman" w:cs="Times New Roman"/>
          <w:kern w:val="0"/>
          <w:sz w:val="24"/>
          <w:szCs w:val="24"/>
        </w:rPr>
        <w:t>of US</w:t>
      </w:r>
      <w:r w:rsidR="00BF75A8" w:rsidRPr="00975E3A">
        <w:rPr>
          <w:rFonts w:ascii="Times New Roman" w:hAnsi="Times New Roman" w:cs="Times New Roman"/>
          <w:sz w:val="24"/>
          <w:szCs w:val="24"/>
        </w:rPr>
        <w:t xml:space="preserve">$87 757 168.00 </w:t>
      </w:r>
      <w:r w:rsidR="00975E3A">
        <w:rPr>
          <w:rFonts w:ascii="Times New Roman" w:hAnsi="Times New Roman" w:cs="Times New Roman"/>
          <w:sz w:val="24"/>
          <w:szCs w:val="24"/>
        </w:rPr>
        <w:t xml:space="preserve">which </w:t>
      </w:r>
      <w:r w:rsidR="00BF75A8" w:rsidRPr="00975E3A">
        <w:rPr>
          <w:rFonts w:ascii="Times New Roman" w:hAnsi="Times New Roman" w:cs="Times New Roman"/>
          <w:kern w:val="0"/>
          <w:sz w:val="24"/>
          <w:szCs w:val="24"/>
        </w:rPr>
        <w:t xml:space="preserve">the </w:t>
      </w:r>
      <w:r w:rsidR="00206167" w:rsidRPr="00975E3A">
        <w:rPr>
          <w:rFonts w:ascii="Times New Roman" w:hAnsi="Times New Roman" w:cs="Times New Roman"/>
          <w:kern w:val="0"/>
          <w:sz w:val="24"/>
          <w:szCs w:val="24"/>
        </w:rPr>
        <w:t>Government</w:t>
      </w:r>
      <w:r w:rsidR="00BF75A8" w:rsidRPr="00975E3A">
        <w:rPr>
          <w:rFonts w:ascii="Times New Roman" w:hAnsi="Times New Roman" w:cs="Times New Roman"/>
          <w:kern w:val="0"/>
          <w:sz w:val="24"/>
          <w:szCs w:val="24"/>
        </w:rPr>
        <w:t xml:space="preserve"> had initially agreed to pay</w:t>
      </w:r>
      <w:r w:rsidR="00BF75A8" w:rsidRPr="00975E3A">
        <w:rPr>
          <w:rFonts w:ascii="Times New Roman" w:hAnsi="Times New Roman" w:cs="Times New Roman"/>
          <w:bCs/>
          <w:sz w:val="24"/>
          <w:szCs w:val="24"/>
        </w:rPr>
        <w:t xml:space="preserve"> under the </w:t>
      </w:r>
      <w:r w:rsidR="00BF75A8" w:rsidRPr="00975E3A">
        <w:rPr>
          <w:rFonts w:ascii="Times New Roman" w:hAnsi="Times New Roman" w:cs="Times New Roman"/>
          <w:sz w:val="24"/>
          <w:szCs w:val="24"/>
        </w:rPr>
        <w:t>Presidential Goat Pass-On Scheme</w:t>
      </w:r>
      <w:r w:rsidR="00BF75A8" w:rsidRPr="00975E3A">
        <w:rPr>
          <w:rFonts w:ascii="Times New Roman" w:hAnsi="Times New Roman" w:cs="Times New Roman"/>
          <w:kern w:val="0"/>
          <w:sz w:val="24"/>
          <w:szCs w:val="24"/>
        </w:rPr>
        <w:t xml:space="preserve"> Due to financial </w:t>
      </w:r>
      <w:r w:rsidR="00206167" w:rsidRPr="00975E3A">
        <w:rPr>
          <w:rFonts w:ascii="Times New Roman" w:hAnsi="Times New Roman" w:cs="Times New Roman"/>
          <w:kern w:val="0"/>
          <w:sz w:val="24"/>
          <w:szCs w:val="24"/>
        </w:rPr>
        <w:t>constrains</w:t>
      </w:r>
      <w:r w:rsidR="00BF75A8" w:rsidRPr="00975E3A">
        <w:rPr>
          <w:rFonts w:ascii="Times New Roman" w:hAnsi="Times New Roman" w:cs="Times New Roman"/>
          <w:kern w:val="0"/>
          <w:sz w:val="24"/>
          <w:szCs w:val="24"/>
        </w:rPr>
        <w:t xml:space="preserve"> Treasury only </w:t>
      </w:r>
      <w:r w:rsidR="00542ABB" w:rsidRPr="00975E3A">
        <w:rPr>
          <w:rFonts w:ascii="Times New Roman" w:hAnsi="Times New Roman" w:cs="Times New Roman"/>
          <w:kern w:val="0"/>
          <w:sz w:val="24"/>
          <w:szCs w:val="24"/>
        </w:rPr>
        <w:t>managed.</w:t>
      </w:r>
      <w:r w:rsidR="00BF75A8" w:rsidRPr="00975E3A">
        <w:rPr>
          <w:rFonts w:ascii="Times New Roman" w:hAnsi="Times New Roman" w:cs="Times New Roman"/>
          <w:sz w:val="24"/>
          <w:szCs w:val="24"/>
        </w:rPr>
        <w:t xml:space="preserve"> sum of ZWL$1.6 billion (equivalent to US$7 712 197.10</w:t>
      </w:r>
      <w:r w:rsidR="00BF75A8" w:rsidRPr="00975E3A">
        <w:rPr>
          <w:rFonts w:ascii="Times New Roman" w:hAnsi="Times New Roman" w:cs="Times New Roman"/>
          <w:kern w:val="0"/>
          <w:sz w:val="24"/>
          <w:szCs w:val="24"/>
        </w:rPr>
        <w:t xml:space="preserve"> to </w:t>
      </w:r>
      <w:r w:rsidR="00206167" w:rsidRPr="00975E3A">
        <w:rPr>
          <w:rFonts w:ascii="Times New Roman" w:hAnsi="Times New Roman" w:cs="Times New Roman"/>
          <w:kern w:val="0"/>
          <w:sz w:val="24"/>
          <w:szCs w:val="24"/>
        </w:rPr>
        <w:t>the fictitious</w:t>
      </w:r>
      <w:r w:rsidR="00BF75A8" w:rsidRPr="00975E3A">
        <w:rPr>
          <w:rFonts w:ascii="Times New Roman" w:hAnsi="Times New Roman" w:cs="Times New Roman"/>
          <w:kern w:val="0"/>
          <w:sz w:val="24"/>
          <w:szCs w:val="24"/>
        </w:rPr>
        <w:t xml:space="preserve"> company. </w:t>
      </w:r>
      <w:r w:rsidR="00206167" w:rsidRPr="00975E3A">
        <w:rPr>
          <w:rFonts w:ascii="Times New Roman" w:hAnsi="Times New Roman" w:cs="Times New Roman"/>
          <w:kern w:val="0"/>
          <w:sz w:val="24"/>
          <w:szCs w:val="24"/>
        </w:rPr>
        <w:t>The funds involved</w:t>
      </w:r>
      <w:r w:rsidRPr="00975E3A">
        <w:rPr>
          <w:rFonts w:ascii="Times New Roman" w:hAnsi="Times New Roman" w:cs="Times New Roman"/>
          <w:kern w:val="0"/>
          <w:sz w:val="24"/>
          <w:szCs w:val="24"/>
        </w:rPr>
        <w:t xml:space="preserve"> </w:t>
      </w:r>
      <w:r w:rsidR="00206167" w:rsidRPr="00975E3A">
        <w:rPr>
          <w:rFonts w:ascii="Times New Roman" w:hAnsi="Times New Roman" w:cs="Times New Roman"/>
          <w:kern w:val="0"/>
          <w:sz w:val="24"/>
          <w:szCs w:val="24"/>
        </w:rPr>
        <w:t>were,</w:t>
      </w:r>
      <w:r w:rsidR="00AA6BC9" w:rsidRPr="00975E3A">
        <w:rPr>
          <w:rFonts w:ascii="Times New Roman" w:hAnsi="Times New Roman" w:cs="Times New Roman"/>
          <w:kern w:val="0"/>
          <w:sz w:val="24"/>
          <w:szCs w:val="24"/>
        </w:rPr>
        <w:t xml:space="preserve"> therefore, </w:t>
      </w:r>
      <w:r w:rsidRPr="00975E3A">
        <w:rPr>
          <w:rFonts w:ascii="Times New Roman" w:hAnsi="Times New Roman" w:cs="Times New Roman"/>
          <w:kern w:val="0"/>
          <w:sz w:val="24"/>
          <w:szCs w:val="24"/>
        </w:rPr>
        <w:t xml:space="preserve">of considerable value. </w:t>
      </w:r>
      <w:r w:rsidR="00206167" w:rsidRPr="00975E3A">
        <w:rPr>
          <w:rFonts w:ascii="Times New Roman" w:hAnsi="Times New Roman" w:cs="Times New Roman"/>
          <w:kern w:val="0"/>
          <w:sz w:val="24"/>
          <w:szCs w:val="24"/>
        </w:rPr>
        <w:t>The bulk of the money was not recovered.</w:t>
      </w:r>
    </w:p>
    <w:p w14:paraId="50D5FE2C" w14:textId="269D0D5A" w:rsidR="00DE2443" w:rsidRPr="00975E3A" w:rsidRDefault="003768E7" w:rsidP="003768E7">
      <w:pPr>
        <w:autoSpaceDE w:val="0"/>
        <w:autoSpaceDN w:val="0"/>
        <w:adjustRightInd w:val="0"/>
        <w:spacing w:before="80" w:after="0" w:line="360" w:lineRule="auto"/>
        <w:ind w:firstLine="520"/>
        <w:jc w:val="both"/>
        <w:rPr>
          <w:rFonts w:ascii="Times New Roman" w:hAnsi="Times New Roman" w:cs="Times New Roman"/>
          <w:kern w:val="0"/>
          <w:sz w:val="24"/>
          <w:szCs w:val="24"/>
        </w:rPr>
      </w:pPr>
      <w:r>
        <w:rPr>
          <w:rFonts w:ascii="Times New Roman" w:hAnsi="Times New Roman" w:cs="Times New Roman"/>
          <w:sz w:val="24"/>
          <w:szCs w:val="24"/>
        </w:rPr>
        <w:t xml:space="preserve">The actual </w:t>
      </w:r>
      <w:r w:rsidR="00206167" w:rsidRPr="00975E3A">
        <w:rPr>
          <w:rFonts w:ascii="Times New Roman" w:hAnsi="Times New Roman" w:cs="Times New Roman"/>
          <w:sz w:val="24"/>
          <w:szCs w:val="24"/>
        </w:rPr>
        <w:t>advance payment</w:t>
      </w:r>
      <w:r>
        <w:rPr>
          <w:rFonts w:ascii="Times New Roman" w:hAnsi="Times New Roman" w:cs="Times New Roman"/>
          <w:sz w:val="24"/>
          <w:szCs w:val="24"/>
        </w:rPr>
        <w:t xml:space="preserve"> </w:t>
      </w:r>
      <w:r w:rsidR="00206167" w:rsidRPr="00975E3A">
        <w:rPr>
          <w:rFonts w:ascii="Times New Roman" w:hAnsi="Times New Roman" w:cs="Times New Roman"/>
          <w:sz w:val="24"/>
          <w:szCs w:val="24"/>
        </w:rPr>
        <w:t xml:space="preserve">made to </w:t>
      </w:r>
      <w:proofErr w:type="spellStart"/>
      <w:r w:rsidR="00206167" w:rsidRPr="00975E3A">
        <w:rPr>
          <w:rFonts w:ascii="Times New Roman" w:hAnsi="Times New Roman" w:cs="Times New Roman"/>
          <w:sz w:val="24"/>
          <w:szCs w:val="24"/>
        </w:rPr>
        <w:t>Blackdeck</w:t>
      </w:r>
      <w:proofErr w:type="spellEnd"/>
      <w:r w:rsidR="00206167" w:rsidRPr="00975E3A">
        <w:rPr>
          <w:rFonts w:ascii="Times New Roman" w:hAnsi="Times New Roman" w:cs="Times New Roman"/>
          <w:sz w:val="24"/>
          <w:szCs w:val="24"/>
        </w:rPr>
        <w:t xml:space="preserve"> (Pvt) Ltd </w:t>
      </w:r>
      <w:r>
        <w:rPr>
          <w:rFonts w:ascii="Times New Roman" w:hAnsi="Times New Roman" w:cs="Times New Roman"/>
          <w:sz w:val="24"/>
          <w:szCs w:val="24"/>
        </w:rPr>
        <w:t>was e</w:t>
      </w:r>
      <w:r w:rsidR="00206167" w:rsidRPr="00975E3A">
        <w:rPr>
          <w:rFonts w:ascii="Times New Roman" w:hAnsi="Times New Roman" w:cs="Times New Roman"/>
          <w:sz w:val="24"/>
          <w:szCs w:val="24"/>
        </w:rPr>
        <w:t>quivalent to USD 7 712 197.00</w:t>
      </w:r>
      <w:r>
        <w:rPr>
          <w:rFonts w:ascii="Times New Roman" w:hAnsi="Times New Roman" w:cs="Times New Roman"/>
          <w:sz w:val="24"/>
          <w:szCs w:val="24"/>
        </w:rPr>
        <w:t>. A</w:t>
      </w:r>
      <w:r w:rsidR="00206167" w:rsidRPr="00975E3A">
        <w:rPr>
          <w:rFonts w:ascii="Times New Roman" w:hAnsi="Times New Roman" w:cs="Times New Roman"/>
          <w:sz w:val="24"/>
          <w:szCs w:val="24"/>
        </w:rPr>
        <w:t xml:space="preserve">t the average price of USD 90 .00, the committee had expected to find 85 000 goats. There was shortfall of 28 612 goats (89.6 %). At that stage </w:t>
      </w:r>
      <w:proofErr w:type="spellStart"/>
      <w:r w:rsidR="00206167" w:rsidRPr="00975E3A">
        <w:rPr>
          <w:rFonts w:ascii="Times New Roman" w:hAnsi="Times New Roman" w:cs="Times New Roman"/>
          <w:sz w:val="24"/>
          <w:szCs w:val="24"/>
        </w:rPr>
        <w:t>Blackdeck</w:t>
      </w:r>
      <w:proofErr w:type="spellEnd"/>
      <w:r w:rsidR="00206167" w:rsidRPr="00975E3A">
        <w:rPr>
          <w:rFonts w:ascii="Times New Roman" w:hAnsi="Times New Roman" w:cs="Times New Roman"/>
          <w:sz w:val="24"/>
          <w:szCs w:val="24"/>
        </w:rPr>
        <w:t xml:space="preserve"> Livestock and Poultry Farming had supplied 4 208 goats valued at USD331 445 using the addendum contract price giving an outstanding balance of USD7.38 million in terms of goats to be supplied.</w:t>
      </w:r>
      <w:r w:rsidR="004A438A" w:rsidRPr="00975E3A">
        <w:rPr>
          <w:rFonts w:ascii="Times New Roman" w:hAnsi="Times New Roman" w:cs="Times New Roman"/>
          <w:kern w:val="0"/>
          <w:sz w:val="24"/>
          <w:szCs w:val="24"/>
        </w:rPr>
        <w:t xml:space="preserve"> </w:t>
      </w:r>
      <w:r w:rsidR="00206167" w:rsidRPr="00975E3A">
        <w:rPr>
          <w:rFonts w:ascii="Times New Roman" w:hAnsi="Times New Roman" w:cs="Times New Roman"/>
          <w:kern w:val="0"/>
          <w:sz w:val="24"/>
          <w:szCs w:val="24"/>
        </w:rPr>
        <w:t xml:space="preserve">It is common cause that the fraud committed by the accused persons </w:t>
      </w:r>
      <w:r w:rsidR="004A438A" w:rsidRPr="00975E3A">
        <w:rPr>
          <w:rFonts w:ascii="Times New Roman" w:hAnsi="Times New Roman" w:cs="Times New Roman"/>
          <w:kern w:val="0"/>
          <w:sz w:val="24"/>
          <w:szCs w:val="24"/>
        </w:rPr>
        <w:t>involved public funds</w:t>
      </w:r>
      <w:r>
        <w:rPr>
          <w:rFonts w:ascii="Times New Roman" w:hAnsi="Times New Roman" w:cs="Times New Roman"/>
          <w:kern w:val="0"/>
          <w:sz w:val="24"/>
          <w:szCs w:val="24"/>
        </w:rPr>
        <w:t xml:space="preserve">. </w:t>
      </w:r>
      <w:r w:rsidR="00206167" w:rsidRPr="00975E3A">
        <w:rPr>
          <w:rFonts w:ascii="Times New Roman" w:hAnsi="Times New Roman" w:cs="Times New Roman"/>
          <w:kern w:val="0"/>
          <w:sz w:val="24"/>
          <w:szCs w:val="24"/>
        </w:rPr>
        <w:t xml:space="preserve">All the money </w:t>
      </w:r>
      <w:r w:rsidR="001A702D" w:rsidRPr="00975E3A">
        <w:rPr>
          <w:rFonts w:ascii="Times New Roman" w:hAnsi="Times New Roman" w:cs="Times New Roman"/>
          <w:kern w:val="0"/>
          <w:sz w:val="24"/>
          <w:szCs w:val="24"/>
        </w:rPr>
        <w:t>paid</w:t>
      </w:r>
      <w:r w:rsidR="00206167" w:rsidRPr="00975E3A">
        <w:rPr>
          <w:rFonts w:ascii="Times New Roman" w:hAnsi="Times New Roman" w:cs="Times New Roman"/>
          <w:kern w:val="0"/>
          <w:sz w:val="24"/>
          <w:szCs w:val="24"/>
        </w:rPr>
        <w:t xml:space="preserve"> by Treasury </w:t>
      </w:r>
      <w:r w:rsidR="001A702D" w:rsidRPr="00975E3A">
        <w:rPr>
          <w:rFonts w:ascii="Times New Roman" w:hAnsi="Times New Roman" w:cs="Times New Roman"/>
          <w:kern w:val="0"/>
          <w:sz w:val="24"/>
          <w:szCs w:val="24"/>
        </w:rPr>
        <w:t>constituted</w:t>
      </w:r>
      <w:r w:rsidR="00206167" w:rsidRPr="00975E3A">
        <w:rPr>
          <w:rFonts w:ascii="Times New Roman" w:hAnsi="Times New Roman" w:cs="Times New Roman"/>
          <w:kern w:val="0"/>
          <w:sz w:val="24"/>
          <w:szCs w:val="24"/>
        </w:rPr>
        <w:t xml:space="preserve"> proceeds of crime because it was disbursed pursuant to a </w:t>
      </w:r>
      <w:r w:rsidR="001A702D" w:rsidRPr="00975E3A">
        <w:rPr>
          <w:rFonts w:ascii="Times New Roman" w:hAnsi="Times New Roman" w:cs="Times New Roman"/>
          <w:kern w:val="0"/>
          <w:sz w:val="24"/>
          <w:szCs w:val="24"/>
        </w:rPr>
        <w:t>fraud</w:t>
      </w:r>
      <w:r w:rsidR="00206167" w:rsidRPr="00975E3A">
        <w:rPr>
          <w:rFonts w:ascii="Times New Roman" w:hAnsi="Times New Roman" w:cs="Times New Roman"/>
          <w:kern w:val="0"/>
          <w:sz w:val="24"/>
          <w:szCs w:val="24"/>
        </w:rPr>
        <w:t xml:space="preserve">. </w:t>
      </w:r>
      <w:r w:rsidR="001A702D" w:rsidRPr="00975E3A">
        <w:rPr>
          <w:rFonts w:ascii="Times New Roman" w:hAnsi="Times New Roman" w:cs="Times New Roman"/>
          <w:kern w:val="0"/>
          <w:sz w:val="24"/>
          <w:szCs w:val="24"/>
        </w:rPr>
        <w:t xml:space="preserve">The goats </w:t>
      </w:r>
      <w:r w:rsidR="001A702D" w:rsidRPr="00975E3A">
        <w:rPr>
          <w:rFonts w:ascii="Times New Roman" w:hAnsi="Times New Roman" w:cs="Times New Roman"/>
          <w:sz w:val="24"/>
          <w:szCs w:val="24"/>
        </w:rPr>
        <w:t>supplied 4 208 goats valued at USD331 445 constitute money recovered.</w:t>
      </w:r>
    </w:p>
    <w:p w14:paraId="21D1277E" w14:textId="182656DC" w:rsidR="00DA1D09" w:rsidRDefault="008E313E" w:rsidP="00DA1D09">
      <w:pPr>
        <w:autoSpaceDE w:val="0"/>
        <w:autoSpaceDN w:val="0"/>
        <w:adjustRightInd w:val="0"/>
        <w:spacing w:after="0" w:line="360" w:lineRule="auto"/>
        <w:ind w:firstLine="520"/>
        <w:jc w:val="both"/>
        <w:rPr>
          <w:rFonts w:ascii="Times New Roman" w:hAnsi="Times New Roman" w:cs="Times New Roman"/>
          <w:kern w:val="0"/>
          <w:sz w:val="24"/>
          <w:szCs w:val="24"/>
        </w:rPr>
      </w:pPr>
      <w:r>
        <w:rPr>
          <w:rFonts w:ascii="Times New Roman" w:hAnsi="Times New Roman" w:cs="Times New Roman"/>
          <w:kern w:val="0"/>
          <w:sz w:val="24"/>
          <w:szCs w:val="24"/>
        </w:rPr>
        <w:lastRenderedPageBreak/>
        <w:t>Both a</w:t>
      </w:r>
      <w:r w:rsidR="003768E7">
        <w:rPr>
          <w:rFonts w:ascii="Times New Roman" w:hAnsi="Times New Roman" w:cs="Times New Roman"/>
          <w:kern w:val="0"/>
          <w:sz w:val="24"/>
          <w:szCs w:val="24"/>
        </w:rPr>
        <w:t>pplicants</w:t>
      </w:r>
      <w:r>
        <w:rPr>
          <w:rFonts w:ascii="Times New Roman" w:hAnsi="Times New Roman" w:cs="Times New Roman"/>
          <w:kern w:val="0"/>
          <w:sz w:val="24"/>
          <w:szCs w:val="24"/>
        </w:rPr>
        <w:t xml:space="preserve"> agreed that the applicable presumptive penalty was that of 20 years </w:t>
      </w:r>
    </w:p>
    <w:p w14:paraId="4EEF07D8" w14:textId="4AB01472" w:rsidR="008E313E" w:rsidRDefault="008E313E" w:rsidP="00DA1D09">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because the fraud was </w:t>
      </w:r>
      <w:r w:rsidR="00DA1D09">
        <w:rPr>
          <w:rFonts w:ascii="Times New Roman" w:hAnsi="Times New Roman" w:cs="Times New Roman"/>
          <w:kern w:val="0"/>
          <w:sz w:val="24"/>
          <w:szCs w:val="24"/>
        </w:rPr>
        <w:t>committed</w:t>
      </w:r>
      <w:r>
        <w:rPr>
          <w:rFonts w:ascii="Times New Roman" w:hAnsi="Times New Roman" w:cs="Times New Roman"/>
          <w:kern w:val="0"/>
          <w:sz w:val="24"/>
          <w:szCs w:val="24"/>
        </w:rPr>
        <w:t xml:space="preserve"> in aggravating circumstances. </w:t>
      </w:r>
      <w:r w:rsidR="003768E7">
        <w:rPr>
          <w:rFonts w:ascii="Times New Roman" w:hAnsi="Times New Roman" w:cs="Times New Roman"/>
          <w:kern w:val="0"/>
          <w:sz w:val="24"/>
          <w:szCs w:val="24"/>
        </w:rPr>
        <w:t xml:space="preserve">The court religiously followed the sentencing guidelines. </w:t>
      </w:r>
      <w:r>
        <w:rPr>
          <w:rFonts w:ascii="Times New Roman" w:hAnsi="Times New Roman" w:cs="Times New Roman"/>
          <w:kern w:val="0"/>
          <w:sz w:val="24"/>
          <w:szCs w:val="24"/>
        </w:rPr>
        <w:t xml:space="preserve">If the court erred at all it would have erred on the </w:t>
      </w:r>
      <w:r w:rsidR="00DA1D09">
        <w:rPr>
          <w:rFonts w:ascii="Times New Roman" w:hAnsi="Times New Roman" w:cs="Times New Roman"/>
          <w:kern w:val="0"/>
          <w:sz w:val="24"/>
          <w:szCs w:val="24"/>
        </w:rPr>
        <w:t>side</w:t>
      </w:r>
      <w:r>
        <w:rPr>
          <w:rFonts w:ascii="Times New Roman" w:hAnsi="Times New Roman" w:cs="Times New Roman"/>
          <w:kern w:val="0"/>
          <w:sz w:val="24"/>
          <w:szCs w:val="24"/>
        </w:rPr>
        <w:t xml:space="preserve"> of leniency</w:t>
      </w:r>
      <w:r w:rsidR="00DA1D09">
        <w:rPr>
          <w:rFonts w:ascii="Times New Roman" w:hAnsi="Times New Roman" w:cs="Times New Roman"/>
          <w:kern w:val="0"/>
          <w:sz w:val="24"/>
          <w:szCs w:val="24"/>
        </w:rPr>
        <w:t xml:space="preserve"> but </w:t>
      </w:r>
      <w:r>
        <w:rPr>
          <w:rFonts w:ascii="Times New Roman" w:hAnsi="Times New Roman" w:cs="Times New Roman"/>
          <w:kern w:val="0"/>
          <w:sz w:val="24"/>
          <w:szCs w:val="24"/>
        </w:rPr>
        <w:t>the State has accepted the sentence.</w:t>
      </w:r>
    </w:p>
    <w:p w14:paraId="1FA45B99" w14:textId="77777777" w:rsidR="00800E19" w:rsidRDefault="00800E19" w:rsidP="00DA0D8F">
      <w:pPr>
        <w:tabs>
          <w:tab w:val="left" w:pos="360"/>
          <w:tab w:val="left" w:pos="1080"/>
        </w:tabs>
        <w:spacing w:after="0" w:line="360" w:lineRule="auto"/>
        <w:jc w:val="both"/>
        <w:rPr>
          <w:rFonts w:ascii="Times New Roman" w:hAnsi="Times New Roman" w:cs="Times New Roman"/>
          <w:sz w:val="24"/>
          <w:szCs w:val="24"/>
        </w:rPr>
      </w:pPr>
    </w:p>
    <w:p w14:paraId="7AED7781" w14:textId="31865A71" w:rsidR="00781221" w:rsidRDefault="00F30D22" w:rsidP="00DA0D8F">
      <w:pPr>
        <w:tabs>
          <w:tab w:val="left" w:pos="360"/>
          <w:tab w:val="left" w:pos="1080"/>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F30D22">
        <w:rPr>
          <w:rFonts w:ascii="Times New Roman" w:hAnsi="Times New Roman" w:cs="Times New Roman"/>
          <w:sz w:val="24"/>
          <w:szCs w:val="24"/>
        </w:rPr>
        <w:t xml:space="preserve">In the </w:t>
      </w:r>
      <w:r w:rsidR="00781221" w:rsidRPr="00F30D22">
        <w:rPr>
          <w:rFonts w:ascii="Times New Roman" w:hAnsi="Times New Roman" w:cs="Times New Roman"/>
          <w:sz w:val="24"/>
          <w:szCs w:val="24"/>
        </w:rPr>
        <w:t>result:” -</w:t>
      </w:r>
    </w:p>
    <w:p w14:paraId="4984C6DF" w14:textId="2E8C1E1D" w:rsidR="00800E19" w:rsidRDefault="00781221" w:rsidP="00781221">
      <w:pPr>
        <w:pStyle w:val="ListParagraph"/>
        <w:numPr>
          <w:ilvl w:val="0"/>
          <w:numId w:val="14"/>
        </w:numPr>
        <w:tabs>
          <w:tab w:val="left" w:pos="360"/>
          <w:tab w:val="left" w:pos="1080"/>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F30D22" w:rsidRPr="00781221">
        <w:rPr>
          <w:rFonts w:ascii="Times New Roman" w:hAnsi="Times New Roman" w:cs="Times New Roman"/>
          <w:sz w:val="24"/>
          <w:szCs w:val="24"/>
        </w:rPr>
        <w:t>he applications for leave to appeal are dismissed.</w:t>
      </w:r>
    </w:p>
    <w:p w14:paraId="16FBCCE5" w14:textId="41509CB5" w:rsidR="00781221" w:rsidRPr="00781221" w:rsidRDefault="00781221" w:rsidP="00781221">
      <w:pPr>
        <w:pStyle w:val="ListParagraph"/>
        <w:numPr>
          <w:ilvl w:val="0"/>
          <w:numId w:val="14"/>
        </w:numPr>
        <w:tabs>
          <w:tab w:val="left" w:pos="360"/>
          <w:tab w:val="left" w:pos="1080"/>
        </w:tabs>
        <w:spacing w:line="360" w:lineRule="auto"/>
        <w:jc w:val="both"/>
        <w:rPr>
          <w:rFonts w:ascii="Times New Roman" w:hAnsi="Times New Roman" w:cs="Times New Roman"/>
          <w:sz w:val="24"/>
          <w:szCs w:val="24"/>
        </w:rPr>
      </w:pPr>
      <w:r>
        <w:rPr>
          <w:rFonts w:ascii="Times New Roman" w:hAnsi="Times New Roman" w:cs="Times New Roman"/>
          <w:sz w:val="24"/>
          <w:szCs w:val="24"/>
        </w:rPr>
        <w:t>Leave to appeal be and is hereby refused in both applications</w:t>
      </w:r>
    </w:p>
    <w:p w14:paraId="3444D672" w14:textId="77777777" w:rsidR="00781221" w:rsidRDefault="00781221" w:rsidP="00DA0D8F">
      <w:pPr>
        <w:tabs>
          <w:tab w:val="left" w:pos="360"/>
          <w:tab w:val="left" w:pos="1080"/>
        </w:tabs>
        <w:spacing w:line="360" w:lineRule="auto"/>
        <w:jc w:val="both"/>
        <w:rPr>
          <w:rFonts w:ascii="Times New Roman" w:hAnsi="Times New Roman" w:cs="Times New Roman"/>
          <w:sz w:val="24"/>
          <w:szCs w:val="24"/>
        </w:rPr>
      </w:pPr>
    </w:p>
    <w:p w14:paraId="247B8CD6" w14:textId="77777777" w:rsidR="005D5648" w:rsidRPr="00F30D22" w:rsidRDefault="005D5648" w:rsidP="00DA0D8F">
      <w:pPr>
        <w:tabs>
          <w:tab w:val="left" w:pos="360"/>
          <w:tab w:val="left" w:pos="1080"/>
        </w:tabs>
        <w:spacing w:line="360" w:lineRule="auto"/>
        <w:jc w:val="both"/>
        <w:rPr>
          <w:rFonts w:ascii="Times New Roman" w:hAnsi="Times New Roman" w:cs="Times New Roman"/>
          <w:sz w:val="24"/>
          <w:szCs w:val="24"/>
        </w:rPr>
      </w:pPr>
    </w:p>
    <w:p w14:paraId="107802AD" w14:textId="667E0CC0" w:rsidR="00DA0D8F" w:rsidRPr="005D5648" w:rsidRDefault="005D5648" w:rsidP="00DA0D8F">
      <w:pPr>
        <w:tabs>
          <w:tab w:val="left" w:pos="360"/>
          <w:tab w:val="left" w:pos="1080"/>
        </w:tabs>
        <w:spacing w:line="360" w:lineRule="auto"/>
        <w:jc w:val="both"/>
        <w:rPr>
          <w:rFonts w:ascii="Times New Roman" w:hAnsi="Times New Roman" w:cs="Times New Roman"/>
          <w:b/>
          <w:bCs/>
          <w:smallCaps/>
          <w:sz w:val="24"/>
          <w:szCs w:val="24"/>
        </w:rPr>
      </w:pPr>
      <w:r w:rsidRPr="005D5648">
        <w:rPr>
          <w:rFonts w:ascii="Times New Roman" w:hAnsi="Times New Roman" w:cs="Times New Roman"/>
          <w:b/>
          <w:bCs/>
          <w:smallCaps/>
          <w:sz w:val="24"/>
          <w:szCs w:val="24"/>
        </w:rPr>
        <w:t>Kwenda J: ……………………………………………………….</w:t>
      </w:r>
    </w:p>
    <w:p w14:paraId="0E342E73" w14:textId="77777777" w:rsidR="00595C40" w:rsidRDefault="00DA0D8F" w:rsidP="00DA0D8F">
      <w:pPr>
        <w:tabs>
          <w:tab w:val="left" w:pos="360"/>
          <w:tab w:val="left" w:pos="1080"/>
        </w:tabs>
        <w:spacing w:after="0" w:line="240" w:lineRule="auto"/>
        <w:jc w:val="both"/>
        <w:rPr>
          <w:rFonts w:ascii="Times New Roman" w:hAnsi="Times New Roman" w:cs="Times New Roman"/>
          <w:sz w:val="24"/>
          <w:szCs w:val="24"/>
        </w:rPr>
      </w:pPr>
      <w:r w:rsidRPr="00F41040">
        <w:rPr>
          <w:rFonts w:ascii="Times New Roman" w:hAnsi="Times New Roman" w:cs="Times New Roman"/>
          <w:i/>
          <w:sz w:val="24"/>
          <w:szCs w:val="24"/>
        </w:rPr>
        <w:t>National Prosecuting Authority</w:t>
      </w:r>
      <w:r w:rsidR="00595C40">
        <w:rPr>
          <w:rFonts w:ascii="Times New Roman" w:hAnsi="Times New Roman" w:cs="Times New Roman"/>
          <w:sz w:val="24"/>
          <w:szCs w:val="24"/>
        </w:rPr>
        <w:t>, State’s legal practitioners</w:t>
      </w:r>
    </w:p>
    <w:p w14:paraId="38EE3B53" w14:textId="7DA76768" w:rsidR="00DA0D8F" w:rsidRPr="00595C40" w:rsidRDefault="002671CD" w:rsidP="00DA0D8F">
      <w:pPr>
        <w:tabs>
          <w:tab w:val="left" w:pos="360"/>
          <w:tab w:val="left" w:pos="1080"/>
        </w:tabs>
        <w:spacing w:after="0" w:line="240" w:lineRule="auto"/>
        <w:jc w:val="both"/>
        <w:rPr>
          <w:rFonts w:ascii="Times New Roman" w:hAnsi="Times New Roman" w:cs="Times New Roman"/>
          <w:sz w:val="24"/>
          <w:szCs w:val="24"/>
        </w:rPr>
      </w:pPr>
      <w:r w:rsidRPr="00F41040">
        <w:rPr>
          <w:rFonts w:ascii="Times New Roman" w:hAnsi="Times New Roman" w:cs="Times New Roman"/>
          <w:i/>
          <w:sz w:val="24"/>
          <w:szCs w:val="24"/>
        </w:rPr>
        <w:t>Antonio and Dzvetero</w:t>
      </w:r>
      <w:r w:rsidR="00DA0D8F" w:rsidRPr="00F41040">
        <w:rPr>
          <w:rFonts w:ascii="Times New Roman" w:hAnsi="Times New Roman" w:cs="Times New Roman"/>
          <w:sz w:val="24"/>
          <w:szCs w:val="24"/>
        </w:rPr>
        <w:t>, 1</w:t>
      </w:r>
      <w:r w:rsidR="00DA0D8F" w:rsidRPr="00F41040">
        <w:rPr>
          <w:rFonts w:ascii="Times New Roman" w:hAnsi="Times New Roman" w:cs="Times New Roman"/>
          <w:sz w:val="24"/>
          <w:szCs w:val="24"/>
          <w:vertAlign w:val="superscript"/>
        </w:rPr>
        <w:t>st</w:t>
      </w:r>
      <w:r w:rsidR="00DA0D8F" w:rsidRPr="00F41040">
        <w:rPr>
          <w:rFonts w:ascii="Times New Roman" w:hAnsi="Times New Roman" w:cs="Times New Roman"/>
          <w:sz w:val="24"/>
          <w:szCs w:val="24"/>
        </w:rPr>
        <w:t xml:space="preserve"> a</w:t>
      </w:r>
      <w:r w:rsidR="00B527A0">
        <w:rPr>
          <w:rFonts w:ascii="Times New Roman" w:hAnsi="Times New Roman" w:cs="Times New Roman"/>
          <w:sz w:val="24"/>
          <w:szCs w:val="24"/>
        </w:rPr>
        <w:t xml:space="preserve">pplicant’s </w:t>
      </w:r>
      <w:r w:rsidR="00DA0D8F" w:rsidRPr="00F41040">
        <w:rPr>
          <w:rFonts w:ascii="Times New Roman" w:hAnsi="Times New Roman" w:cs="Times New Roman"/>
          <w:sz w:val="24"/>
          <w:szCs w:val="24"/>
        </w:rPr>
        <w:t>legal practitioners</w:t>
      </w:r>
    </w:p>
    <w:p w14:paraId="2666C163" w14:textId="700ABD42" w:rsidR="00DA0D8F" w:rsidRPr="00F41040" w:rsidRDefault="00DA0D8F" w:rsidP="00DA0D8F">
      <w:pPr>
        <w:tabs>
          <w:tab w:val="left" w:pos="360"/>
          <w:tab w:val="left" w:pos="1080"/>
        </w:tabs>
        <w:spacing w:after="0" w:line="240" w:lineRule="auto"/>
        <w:jc w:val="both"/>
        <w:rPr>
          <w:rFonts w:ascii="Times New Roman" w:hAnsi="Times New Roman" w:cs="Times New Roman"/>
          <w:sz w:val="24"/>
          <w:szCs w:val="24"/>
        </w:rPr>
      </w:pPr>
      <w:r w:rsidRPr="00F41040">
        <w:rPr>
          <w:rFonts w:ascii="Times New Roman" w:hAnsi="Times New Roman" w:cs="Times New Roman"/>
          <w:i/>
          <w:sz w:val="24"/>
          <w:szCs w:val="24"/>
        </w:rPr>
        <w:t>M</w:t>
      </w:r>
      <w:r w:rsidR="002671CD" w:rsidRPr="00F41040">
        <w:rPr>
          <w:rFonts w:ascii="Times New Roman" w:hAnsi="Times New Roman" w:cs="Times New Roman"/>
          <w:i/>
          <w:sz w:val="24"/>
          <w:szCs w:val="24"/>
        </w:rPr>
        <w:t>ugiya L</w:t>
      </w:r>
      <w:r w:rsidRPr="00F41040">
        <w:rPr>
          <w:rFonts w:ascii="Times New Roman" w:hAnsi="Times New Roman" w:cs="Times New Roman"/>
          <w:i/>
          <w:sz w:val="24"/>
          <w:szCs w:val="24"/>
        </w:rPr>
        <w:t>aw Chambers,</w:t>
      </w:r>
      <w:r w:rsidRPr="00F41040">
        <w:rPr>
          <w:rFonts w:ascii="Times New Roman" w:hAnsi="Times New Roman" w:cs="Times New Roman"/>
          <w:sz w:val="24"/>
          <w:szCs w:val="24"/>
        </w:rPr>
        <w:t xml:space="preserve"> 2</w:t>
      </w:r>
      <w:r w:rsidRPr="00F41040">
        <w:rPr>
          <w:rFonts w:ascii="Times New Roman" w:hAnsi="Times New Roman" w:cs="Times New Roman"/>
          <w:sz w:val="24"/>
          <w:szCs w:val="24"/>
          <w:vertAlign w:val="superscript"/>
        </w:rPr>
        <w:t>nd</w:t>
      </w:r>
      <w:r w:rsidRPr="00F41040">
        <w:rPr>
          <w:rFonts w:ascii="Times New Roman" w:hAnsi="Times New Roman" w:cs="Times New Roman"/>
          <w:sz w:val="24"/>
          <w:szCs w:val="24"/>
        </w:rPr>
        <w:t xml:space="preserve"> </w:t>
      </w:r>
      <w:r w:rsidR="002671CD" w:rsidRPr="00F41040">
        <w:rPr>
          <w:rFonts w:ascii="Times New Roman" w:hAnsi="Times New Roman" w:cs="Times New Roman"/>
          <w:sz w:val="24"/>
          <w:szCs w:val="24"/>
        </w:rPr>
        <w:t>a</w:t>
      </w:r>
      <w:r w:rsidR="00B527A0">
        <w:rPr>
          <w:rFonts w:ascii="Times New Roman" w:hAnsi="Times New Roman" w:cs="Times New Roman"/>
          <w:sz w:val="24"/>
          <w:szCs w:val="24"/>
        </w:rPr>
        <w:t>pplicant</w:t>
      </w:r>
      <w:r w:rsidR="002671CD" w:rsidRPr="00F41040">
        <w:rPr>
          <w:rFonts w:ascii="Times New Roman" w:hAnsi="Times New Roman" w:cs="Times New Roman"/>
          <w:sz w:val="24"/>
          <w:szCs w:val="24"/>
        </w:rPr>
        <w:t>’s legal</w:t>
      </w:r>
      <w:r w:rsidRPr="00F41040">
        <w:rPr>
          <w:rFonts w:ascii="Times New Roman" w:hAnsi="Times New Roman" w:cs="Times New Roman"/>
          <w:sz w:val="24"/>
          <w:szCs w:val="24"/>
        </w:rPr>
        <w:t xml:space="preserve"> practitioners </w:t>
      </w:r>
    </w:p>
    <w:p w14:paraId="2644EAE0" w14:textId="300C1AC7" w:rsidR="00B14608" w:rsidRDefault="00B14608" w:rsidP="00DA0D8F">
      <w:pPr>
        <w:tabs>
          <w:tab w:val="left" w:pos="360"/>
          <w:tab w:val="left" w:pos="1080"/>
        </w:tabs>
        <w:spacing w:after="0" w:line="240" w:lineRule="auto"/>
        <w:jc w:val="both"/>
        <w:rPr>
          <w:rFonts w:ascii="Times New Roman" w:hAnsi="Times New Roman" w:cs="Times New Roman"/>
          <w:sz w:val="24"/>
          <w:szCs w:val="24"/>
        </w:rPr>
      </w:pPr>
    </w:p>
    <w:p w14:paraId="5B6C19A3" w14:textId="0BB92419" w:rsidR="002952C8" w:rsidRDefault="002952C8" w:rsidP="00DA0D8F">
      <w:pPr>
        <w:tabs>
          <w:tab w:val="left" w:pos="360"/>
          <w:tab w:val="left" w:pos="1080"/>
        </w:tabs>
        <w:spacing w:after="0" w:line="240" w:lineRule="auto"/>
        <w:jc w:val="both"/>
        <w:rPr>
          <w:rFonts w:ascii="Times New Roman" w:hAnsi="Times New Roman" w:cs="Times New Roman"/>
          <w:sz w:val="24"/>
          <w:szCs w:val="24"/>
        </w:rPr>
      </w:pPr>
    </w:p>
    <w:sectPr w:rsidR="002952C8">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8C7105" w14:textId="77777777" w:rsidR="00772281" w:rsidRDefault="00772281" w:rsidP="00AF4F10">
      <w:pPr>
        <w:spacing w:after="0" w:line="240" w:lineRule="auto"/>
      </w:pPr>
      <w:r>
        <w:separator/>
      </w:r>
    </w:p>
  </w:endnote>
  <w:endnote w:type="continuationSeparator" w:id="0">
    <w:p w14:paraId="68B9A513" w14:textId="77777777" w:rsidR="00772281" w:rsidRDefault="00772281" w:rsidP="00AF4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00000003" w:usb1="00000000" w:usb2="00000000" w:usb3="00000000" w:csb0="00000001"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2C7ABD" w14:textId="0C7AAD9D" w:rsidR="00AC4DD4" w:rsidRDefault="00AC4DD4" w:rsidP="00324FDC">
    <w:pPr>
      <w:pStyle w:val="Footer"/>
    </w:pPr>
  </w:p>
  <w:p w14:paraId="0497A933" w14:textId="77777777" w:rsidR="00AC4DD4" w:rsidRDefault="00AC4D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074F0A" w14:textId="77777777" w:rsidR="00772281" w:rsidRDefault="00772281" w:rsidP="00AF4F10">
      <w:pPr>
        <w:spacing w:after="0" w:line="240" w:lineRule="auto"/>
      </w:pPr>
      <w:r>
        <w:separator/>
      </w:r>
    </w:p>
  </w:footnote>
  <w:footnote w:type="continuationSeparator" w:id="0">
    <w:p w14:paraId="2C194769" w14:textId="77777777" w:rsidR="00772281" w:rsidRDefault="00772281" w:rsidP="00AF4F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8E4028" w14:textId="7388E396" w:rsidR="00AC4DD4" w:rsidRPr="00D47CE8" w:rsidRDefault="00AC4DD4" w:rsidP="00D47CE8">
    <w:pPr>
      <w:pStyle w:val="Header"/>
      <w:jc w:val="right"/>
    </w:pPr>
    <w:r>
      <w:tab/>
    </w:r>
    <w:r>
      <w:tab/>
    </w:r>
    <w:sdt>
      <w:sdtPr>
        <w:id w:val="710147097"/>
        <w:docPartObj>
          <w:docPartGallery w:val="Page Numbers (Top of Page)"/>
          <w:docPartUnique/>
        </w:docPartObj>
      </w:sdtPr>
      <w:sdtEndPr>
        <w:rPr>
          <w:noProof/>
        </w:rPr>
      </w:sdtEndPr>
      <w:sdtContent>
        <w:r w:rsidRPr="00D47CE8">
          <w:fldChar w:fldCharType="begin"/>
        </w:r>
        <w:r w:rsidRPr="00D47CE8">
          <w:instrText xml:space="preserve"> PAGE   \* MERGEFORMAT </w:instrText>
        </w:r>
        <w:r w:rsidRPr="00D47CE8">
          <w:fldChar w:fldCharType="separate"/>
        </w:r>
        <w:r w:rsidR="00B00D15">
          <w:rPr>
            <w:noProof/>
          </w:rPr>
          <w:t>1</w:t>
        </w:r>
        <w:r w:rsidRPr="00D47CE8">
          <w:rPr>
            <w:noProof/>
          </w:rPr>
          <w:fldChar w:fldCharType="end"/>
        </w:r>
      </w:sdtContent>
    </w:sdt>
  </w:p>
  <w:p w14:paraId="6E09DBF0" w14:textId="601CBB91" w:rsidR="00AC4DD4" w:rsidRPr="00D47CE8" w:rsidRDefault="00AC4DD4" w:rsidP="00D47CE8">
    <w:pPr>
      <w:pStyle w:val="Header"/>
      <w:jc w:val="right"/>
      <w:rPr>
        <w:rFonts w:ascii="Times New Roman" w:hAnsi="Times New Roman" w:cs="Times New Roman"/>
      </w:rPr>
    </w:pPr>
    <w:r w:rsidRPr="00D47CE8">
      <w:rPr>
        <w:rFonts w:ascii="Times New Roman" w:hAnsi="Times New Roman" w:cs="Times New Roman"/>
      </w:rPr>
      <w:tab/>
    </w:r>
    <w:r w:rsidRPr="00D47CE8">
      <w:rPr>
        <w:rFonts w:ascii="Times New Roman" w:hAnsi="Times New Roman" w:cs="Times New Roman"/>
      </w:rPr>
      <w:tab/>
      <w:t xml:space="preserve">HH </w:t>
    </w:r>
    <w:r w:rsidR="005D5648" w:rsidRPr="00D47CE8">
      <w:rPr>
        <w:rFonts w:ascii="Times New Roman" w:hAnsi="Times New Roman" w:cs="Times New Roman"/>
      </w:rPr>
      <w:t>93</w:t>
    </w:r>
    <w:r w:rsidR="00D47CE8" w:rsidRPr="00D47CE8">
      <w:rPr>
        <w:rFonts w:ascii="Times New Roman" w:hAnsi="Times New Roman" w:cs="Times New Roman"/>
      </w:rPr>
      <w:t>-26</w:t>
    </w:r>
  </w:p>
  <w:p w14:paraId="6C50C0E2" w14:textId="48430C72" w:rsidR="00AC4DD4" w:rsidRPr="00D47CE8" w:rsidRDefault="00AC4DD4" w:rsidP="00D47CE8">
    <w:pPr>
      <w:pStyle w:val="Header"/>
      <w:jc w:val="right"/>
      <w:rPr>
        <w:rFonts w:ascii="Times New Roman" w:hAnsi="Times New Roman" w:cs="Times New Roman"/>
      </w:rPr>
    </w:pPr>
    <w:r w:rsidRPr="00D47CE8">
      <w:rPr>
        <w:rFonts w:ascii="Times New Roman" w:hAnsi="Times New Roman" w:cs="Times New Roman"/>
      </w:rPr>
      <w:tab/>
    </w:r>
    <w:r w:rsidRPr="00D47CE8">
      <w:rPr>
        <w:rFonts w:ascii="Times New Roman" w:hAnsi="Times New Roman" w:cs="Times New Roman"/>
      </w:rPr>
      <w:tab/>
      <w:t>HCH 129/24</w:t>
    </w:r>
  </w:p>
  <w:p w14:paraId="3C5841FB" w14:textId="6759CE9C" w:rsidR="00F76A2B" w:rsidRPr="00D47CE8" w:rsidRDefault="00F76A2B" w:rsidP="00D47CE8">
    <w:pPr>
      <w:pStyle w:val="Header"/>
      <w:jc w:val="right"/>
      <w:rPr>
        <w:rFonts w:ascii="Times New Roman" w:hAnsi="Times New Roman" w:cs="Times New Roman"/>
      </w:rPr>
    </w:pPr>
    <w:r w:rsidRPr="00D47CE8">
      <w:rPr>
        <w:rFonts w:ascii="Times New Roman" w:hAnsi="Times New Roman" w:cs="Times New Roman"/>
      </w:rPr>
      <w:t xml:space="preserve">                                                                                                         </w:t>
    </w:r>
    <w:r w:rsidR="00DF255C" w:rsidRPr="00D47CE8">
      <w:rPr>
        <w:rFonts w:ascii="Times New Roman" w:hAnsi="Times New Roman" w:cs="Times New Roman"/>
      </w:rPr>
      <w:t xml:space="preserve"> </w:t>
    </w:r>
    <w:r w:rsidRPr="00D47CE8">
      <w:rPr>
        <w:rFonts w:ascii="Times New Roman" w:hAnsi="Times New Roman" w:cs="Times New Roman"/>
      </w:rPr>
      <w:t>Ref case</w:t>
    </w:r>
    <w:r w:rsidR="00DF255C" w:rsidRPr="00D47CE8">
      <w:rPr>
        <w:rFonts w:ascii="Times New Roman" w:hAnsi="Times New Roman" w:cs="Times New Roman"/>
      </w:rPr>
      <w:t xml:space="preserve"> HAHACC 173/25</w:t>
    </w:r>
  </w:p>
  <w:p w14:paraId="22B4F954" w14:textId="77777777" w:rsidR="00D47CE8" w:rsidRPr="003A5A85" w:rsidRDefault="00D47CE8">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nsid w:val="00000002"/>
    <w:multiLevelType w:val="multilevel"/>
    <w:tmpl w:val="0000000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nsid w:val="00000003"/>
    <w:multiLevelType w:val="multilevel"/>
    <w:tmpl w:val="0000000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nsid w:val="00000004"/>
    <w:multiLevelType w:val="multilevel"/>
    <w:tmpl w:val="0000000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nsid w:val="00000006"/>
    <w:multiLevelType w:val="multilevel"/>
    <w:tmpl w:val="0000000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nsid w:val="06FC2D99"/>
    <w:multiLevelType w:val="hybridMultilevel"/>
    <w:tmpl w:val="ABDCA54C"/>
    <w:lvl w:ilvl="0" w:tplc="C78C006C">
      <w:start w:val="1"/>
      <w:numFmt w:val="decimal"/>
      <w:lvlText w:val="%1."/>
      <w:lvlJc w:val="left"/>
      <w:pPr>
        <w:ind w:left="435" w:hanging="435"/>
      </w:pPr>
      <w:rPr>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nsid w:val="14F94B93"/>
    <w:multiLevelType w:val="hybridMultilevel"/>
    <w:tmpl w:val="BEE29CC4"/>
    <w:lvl w:ilvl="0" w:tplc="4E2EB93C">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
    <w:nsid w:val="21405945"/>
    <w:multiLevelType w:val="hybridMultilevel"/>
    <w:tmpl w:val="56B00BA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nsid w:val="2E1E0131"/>
    <w:multiLevelType w:val="hybridMultilevel"/>
    <w:tmpl w:val="6F941C8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nsid w:val="43F85216"/>
    <w:multiLevelType w:val="hybridMultilevel"/>
    <w:tmpl w:val="989E50A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nsid w:val="4AED18F0"/>
    <w:multiLevelType w:val="hybridMultilevel"/>
    <w:tmpl w:val="C54CAD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nsid w:val="4C9117A6"/>
    <w:multiLevelType w:val="hybridMultilevel"/>
    <w:tmpl w:val="F6084702"/>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
    <w:nsid w:val="587F388B"/>
    <w:multiLevelType w:val="hybridMultilevel"/>
    <w:tmpl w:val="E01668EE"/>
    <w:lvl w:ilvl="0" w:tplc="E5884B9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3">
    <w:nsid w:val="77EB3482"/>
    <w:multiLevelType w:val="hybridMultilevel"/>
    <w:tmpl w:val="A778387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10"/>
  </w:num>
  <w:num w:numId="4">
    <w:abstractNumId w:val="1"/>
  </w:num>
  <w:num w:numId="5">
    <w:abstractNumId w:val="2"/>
  </w:num>
  <w:num w:numId="6">
    <w:abstractNumId w:val="0"/>
  </w:num>
  <w:num w:numId="7">
    <w:abstractNumId w:val="4"/>
  </w:num>
  <w:num w:numId="8">
    <w:abstractNumId w:val="12"/>
  </w:num>
  <w:num w:numId="9">
    <w:abstractNumId w:val="8"/>
  </w:num>
  <w:num w:numId="10">
    <w:abstractNumId w:val="6"/>
  </w:num>
  <w:num w:numId="11">
    <w:abstractNumId w:val="13"/>
  </w:num>
  <w:num w:numId="12">
    <w:abstractNumId w:val="9"/>
  </w:num>
  <w:num w:numId="13">
    <w:abstractNumId w:val="11"/>
  </w:num>
  <w:num w:numId="14">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0D8F"/>
    <w:rsid w:val="00001EA0"/>
    <w:rsid w:val="00002A65"/>
    <w:rsid w:val="000048BE"/>
    <w:rsid w:val="00005232"/>
    <w:rsid w:val="000101F4"/>
    <w:rsid w:val="0001067B"/>
    <w:rsid w:val="00010743"/>
    <w:rsid w:val="00012C41"/>
    <w:rsid w:val="00014122"/>
    <w:rsid w:val="000151BD"/>
    <w:rsid w:val="00015BD5"/>
    <w:rsid w:val="00021516"/>
    <w:rsid w:val="000226CF"/>
    <w:rsid w:val="00030CC4"/>
    <w:rsid w:val="000327D8"/>
    <w:rsid w:val="000329FF"/>
    <w:rsid w:val="00033A89"/>
    <w:rsid w:val="0003543E"/>
    <w:rsid w:val="00037DAF"/>
    <w:rsid w:val="000440FC"/>
    <w:rsid w:val="000458FD"/>
    <w:rsid w:val="00047E40"/>
    <w:rsid w:val="000521C0"/>
    <w:rsid w:val="000540F0"/>
    <w:rsid w:val="00054D67"/>
    <w:rsid w:val="00060C86"/>
    <w:rsid w:val="00061A63"/>
    <w:rsid w:val="00063392"/>
    <w:rsid w:val="000638FD"/>
    <w:rsid w:val="000723AA"/>
    <w:rsid w:val="000727A7"/>
    <w:rsid w:val="00074111"/>
    <w:rsid w:val="00074595"/>
    <w:rsid w:val="00075A89"/>
    <w:rsid w:val="0007739C"/>
    <w:rsid w:val="000808D9"/>
    <w:rsid w:val="00081650"/>
    <w:rsid w:val="00082C80"/>
    <w:rsid w:val="00084EF0"/>
    <w:rsid w:val="00085CF8"/>
    <w:rsid w:val="00085DB7"/>
    <w:rsid w:val="00085F9A"/>
    <w:rsid w:val="000864AA"/>
    <w:rsid w:val="00087561"/>
    <w:rsid w:val="00087CB2"/>
    <w:rsid w:val="00091512"/>
    <w:rsid w:val="00092785"/>
    <w:rsid w:val="000932BC"/>
    <w:rsid w:val="00094B57"/>
    <w:rsid w:val="000968CE"/>
    <w:rsid w:val="000A2981"/>
    <w:rsid w:val="000A35F7"/>
    <w:rsid w:val="000A4800"/>
    <w:rsid w:val="000A48E8"/>
    <w:rsid w:val="000A7B29"/>
    <w:rsid w:val="000A7B7C"/>
    <w:rsid w:val="000B20B9"/>
    <w:rsid w:val="000B5BC1"/>
    <w:rsid w:val="000C092C"/>
    <w:rsid w:val="000C0FA4"/>
    <w:rsid w:val="000C25B0"/>
    <w:rsid w:val="000C77C5"/>
    <w:rsid w:val="000D05F7"/>
    <w:rsid w:val="000D07DB"/>
    <w:rsid w:val="000D35AF"/>
    <w:rsid w:val="000D488B"/>
    <w:rsid w:val="000D62C3"/>
    <w:rsid w:val="000E15AA"/>
    <w:rsid w:val="000E1D82"/>
    <w:rsid w:val="000E26AC"/>
    <w:rsid w:val="000E287F"/>
    <w:rsid w:val="000E3E0C"/>
    <w:rsid w:val="000E44F5"/>
    <w:rsid w:val="000E5334"/>
    <w:rsid w:val="000F020B"/>
    <w:rsid w:val="000F115B"/>
    <w:rsid w:val="000F1966"/>
    <w:rsid w:val="000F26B0"/>
    <w:rsid w:val="000F2A96"/>
    <w:rsid w:val="000F43F1"/>
    <w:rsid w:val="000F7795"/>
    <w:rsid w:val="0010155B"/>
    <w:rsid w:val="001019E5"/>
    <w:rsid w:val="001020BD"/>
    <w:rsid w:val="00102496"/>
    <w:rsid w:val="00102D69"/>
    <w:rsid w:val="00112E72"/>
    <w:rsid w:val="0011512D"/>
    <w:rsid w:val="00116D9E"/>
    <w:rsid w:val="00120D18"/>
    <w:rsid w:val="00120EB7"/>
    <w:rsid w:val="00122F74"/>
    <w:rsid w:val="00125162"/>
    <w:rsid w:val="00130931"/>
    <w:rsid w:val="0013265D"/>
    <w:rsid w:val="001354BC"/>
    <w:rsid w:val="00136ADF"/>
    <w:rsid w:val="00137EAF"/>
    <w:rsid w:val="001422FF"/>
    <w:rsid w:val="00152ED7"/>
    <w:rsid w:val="001530B0"/>
    <w:rsid w:val="001545CD"/>
    <w:rsid w:val="00156069"/>
    <w:rsid w:val="00161BF6"/>
    <w:rsid w:val="00163050"/>
    <w:rsid w:val="001640D2"/>
    <w:rsid w:val="00164388"/>
    <w:rsid w:val="0016485D"/>
    <w:rsid w:val="00167C7B"/>
    <w:rsid w:val="00174106"/>
    <w:rsid w:val="00175238"/>
    <w:rsid w:val="0017597F"/>
    <w:rsid w:val="001839E3"/>
    <w:rsid w:val="00186EC3"/>
    <w:rsid w:val="0019138F"/>
    <w:rsid w:val="00191597"/>
    <w:rsid w:val="00191D8F"/>
    <w:rsid w:val="00191E0D"/>
    <w:rsid w:val="001946CA"/>
    <w:rsid w:val="00195212"/>
    <w:rsid w:val="001954BB"/>
    <w:rsid w:val="001962C5"/>
    <w:rsid w:val="0019784D"/>
    <w:rsid w:val="001A1D22"/>
    <w:rsid w:val="001A5337"/>
    <w:rsid w:val="001A6042"/>
    <w:rsid w:val="001A702D"/>
    <w:rsid w:val="001B3E1E"/>
    <w:rsid w:val="001B7805"/>
    <w:rsid w:val="001B7A32"/>
    <w:rsid w:val="001B7FB8"/>
    <w:rsid w:val="001C0553"/>
    <w:rsid w:val="001C09D6"/>
    <w:rsid w:val="001C3543"/>
    <w:rsid w:val="001C55BB"/>
    <w:rsid w:val="001C7420"/>
    <w:rsid w:val="001D0809"/>
    <w:rsid w:val="001D0D2D"/>
    <w:rsid w:val="001D1038"/>
    <w:rsid w:val="001D2D21"/>
    <w:rsid w:val="001D68CE"/>
    <w:rsid w:val="001E0249"/>
    <w:rsid w:val="001E07B0"/>
    <w:rsid w:val="001E0ADB"/>
    <w:rsid w:val="001F1B20"/>
    <w:rsid w:val="001F47AD"/>
    <w:rsid w:val="001F5F18"/>
    <w:rsid w:val="001F5F64"/>
    <w:rsid w:val="001F62F4"/>
    <w:rsid w:val="001F6329"/>
    <w:rsid w:val="001F6579"/>
    <w:rsid w:val="002005A9"/>
    <w:rsid w:val="0020230E"/>
    <w:rsid w:val="00203765"/>
    <w:rsid w:val="00203885"/>
    <w:rsid w:val="00204D1D"/>
    <w:rsid w:val="00204F96"/>
    <w:rsid w:val="00206167"/>
    <w:rsid w:val="0020763E"/>
    <w:rsid w:val="00211521"/>
    <w:rsid w:val="00214861"/>
    <w:rsid w:val="00215BFD"/>
    <w:rsid w:val="00215E0C"/>
    <w:rsid w:val="00224C33"/>
    <w:rsid w:val="00226130"/>
    <w:rsid w:val="00226AFF"/>
    <w:rsid w:val="00231846"/>
    <w:rsid w:val="002349E6"/>
    <w:rsid w:val="0023583A"/>
    <w:rsid w:val="00241DDD"/>
    <w:rsid w:val="00242C2B"/>
    <w:rsid w:val="002430F4"/>
    <w:rsid w:val="00245686"/>
    <w:rsid w:val="00245E6B"/>
    <w:rsid w:val="00246E65"/>
    <w:rsid w:val="00247A1F"/>
    <w:rsid w:val="00250A7D"/>
    <w:rsid w:val="002531F4"/>
    <w:rsid w:val="002535BC"/>
    <w:rsid w:val="002543F1"/>
    <w:rsid w:val="00257AE6"/>
    <w:rsid w:val="00257C49"/>
    <w:rsid w:val="002623BF"/>
    <w:rsid w:val="00263B16"/>
    <w:rsid w:val="002659F5"/>
    <w:rsid w:val="002671CD"/>
    <w:rsid w:val="00270B55"/>
    <w:rsid w:val="00270C4D"/>
    <w:rsid w:val="00271571"/>
    <w:rsid w:val="00271E04"/>
    <w:rsid w:val="00273714"/>
    <w:rsid w:val="0027480E"/>
    <w:rsid w:val="002806F8"/>
    <w:rsid w:val="002816D6"/>
    <w:rsid w:val="00282A91"/>
    <w:rsid w:val="00283DC7"/>
    <w:rsid w:val="00284F9B"/>
    <w:rsid w:val="00290E12"/>
    <w:rsid w:val="0029287A"/>
    <w:rsid w:val="002952C8"/>
    <w:rsid w:val="00295876"/>
    <w:rsid w:val="002A0704"/>
    <w:rsid w:val="002A09AD"/>
    <w:rsid w:val="002A1189"/>
    <w:rsid w:val="002A1EC6"/>
    <w:rsid w:val="002A1F78"/>
    <w:rsid w:val="002A4725"/>
    <w:rsid w:val="002A54CE"/>
    <w:rsid w:val="002A70D7"/>
    <w:rsid w:val="002B103D"/>
    <w:rsid w:val="002B3DD7"/>
    <w:rsid w:val="002C35E0"/>
    <w:rsid w:val="002C36DB"/>
    <w:rsid w:val="002C7762"/>
    <w:rsid w:val="002D1A2A"/>
    <w:rsid w:val="002D2C84"/>
    <w:rsid w:val="002D33C6"/>
    <w:rsid w:val="002D3CAC"/>
    <w:rsid w:val="002D5B50"/>
    <w:rsid w:val="002E0289"/>
    <w:rsid w:val="002E1F99"/>
    <w:rsid w:val="002E22CE"/>
    <w:rsid w:val="002E2608"/>
    <w:rsid w:val="002E49B2"/>
    <w:rsid w:val="002E6806"/>
    <w:rsid w:val="002E7506"/>
    <w:rsid w:val="002E7ACD"/>
    <w:rsid w:val="002F0AFE"/>
    <w:rsid w:val="002F2422"/>
    <w:rsid w:val="002F25C2"/>
    <w:rsid w:val="002F424C"/>
    <w:rsid w:val="002F4B95"/>
    <w:rsid w:val="002F4BAD"/>
    <w:rsid w:val="002F4FC1"/>
    <w:rsid w:val="002F7319"/>
    <w:rsid w:val="003018DE"/>
    <w:rsid w:val="00302463"/>
    <w:rsid w:val="003024F0"/>
    <w:rsid w:val="00302D97"/>
    <w:rsid w:val="00304D17"/>
    <w:rsid w:val="0031006E"/>
    <w:rsid w:val="0031061E"/>
    <w:rsid w:val="00311D23"/>
    <w:rsid w:val="003134E8"/>
    <w:rsid w:val="00313AC6"/>
    <w:rsid w:val="00314AF6"/>
    <w:rsid w:val="00315BE5"/>
    <w:rsid w:val="00316A5B"/>
    <w:rsid w:val="0031796F"/>
    <w:rsid w:val="00317F18"/>
    <w:rsid w:val="00324FDC"/>
    <w:rsid w:val="00326924"/>
    <w:rsid w:val="00326EF1"/>
    <w:rsid w:val="00330097"/>
    <w:rsid w:val="00330952"/>
    <w:rsid w:val="00330B72"/>
    <w:rsid w:val="00331C09"/>
    <w:rsid w:val="00332F59"/>
    <w:rsid w:val="00335CDF"/>
    <w:rsid w:val="003368A7"/>
    <w:rsid w:val="00336991"/>
    <w:rsid w:val="003414BF"/>
    <w:rsid w:val="0034310E"/>
    <w:rsid w:val="00345047"/>
    <w:rsid w:val="00345886"/>
    <w:rsid w:val="00346C9C"/>
    <w:rsid w:val="00352441"/>
    <w:rsid w:val="00354F0B"/>
    <w:rsid w:val="00355403"/>
    <w:rsid w:val="0035584D"/>
    <w:rsid w:val="00356940"/>
    <w:rsid w:val="003573EE"/>
    <w:rsid w:val="003622CE"/>
    <w:rsid w:val="003625B4"/>
    <w:rsid w:val="003634D3"/>
    <w:rsid w:val="0036366D"/>
    <w:rsid w:val="003641A0"/>
    <w:rsid w:val="00365480"/>
    <w:rsid w:val="00367C1C"/>
    <w:rsid w:val="00370188"/>
    <w:rsid w:val="0037329D"/>
    <w:rsid w:val="003732E7"/>
    <w:rsid w:val="0037518B"/>
    <w:rsid w:val="003768E7"/>
    <w:rsid w:val="00377652"/>
    <w:rsid w:val="00377CC9"/>
    <w:rsid w:val="00377EE4"/>
    <w:rsid w:val="00380448"/>
    <w:rsid w:val="00383A43"/>
    <w:rsid w:val="003855DA"/>
    <w:rsid w:val="00391836"/>
    <w:rsid w:val="00392B9F"/>
    <w:rsid w:val="00393545"/>
    <w:rsid w:val="0039598F"/>
    <w:rsid w:val="003978F2"/>
    <w:rsid w:val="003A0A4E"/>
    <w:rsid w:val="003A1E5C"/>
    <w:rsid w:val="003A50F6"/>
    <w:rsid w:val="003A5A85"/>
    <w:rsid w:val="003A6661"/>
    <w:rsid w:val="003B0C3B"/>
    <w:rsid w:val="003B15CF"/>
    <w:rsid w:val="003B1B07"/>
    <w:rsid w:val="003B5FE6"/>
    <w:rsid w:val="003B6D11"/>
    <w:rsid w:val="003C7A5B"/>
    <w:rsid w:val="003D0F6C"/>
    <w:rsid w:val="003D1DA9"/>
    <w:rsid w:val="003D24DB"/>
    <w:rsid w:val="003D3A50"/>
    <w:rsid w:val="003D5C60"/>
    <w:rsid w:val="003D630B"/>
    <w:rsid w:val="003E34E2"/>
    <w:rsid w:val="003E4559"/>
    <w:rsid w:val="003E5336"/>
    <w:rsid w:val="003F112B"/>
    <w:rsid w:val="003F27C7"/>
    <w:rsid w:val="003F39A0"/>
    <w:rsid w:val="003F45A2"/>
    <w:rsid w:val="003F5C0F"/>
    <w:rsid w:val="003F613C"/>
    <w:rsid w:val="003F61A0"/>
    <w:rsid w:val="003F6B27"/>
    <w:rsid w:val="003F6F30"/>
    <w:rsid w:val="00400056"/>
    <w:rsid w:val="00400B40"/>
    <w:rsid w:val="00404D75"/>
    <w:rsid w:val="00405834"/>
    <w:rsid w:val="004059E6"/>
    <w:rsid w:val="00410F00"/>
    <w:rsid w:val="00412224"/>
    <w:rsid w:val="00420D15"/>
    <w:rsid w:val="00421591"/>
    <w:rsid w:val="0042427D"/>
    <w:rsid w:val="00425F4E"/>
    <w:rsid w:val="004271C7"/>
    <w:rsid w:val="0042772B"/>
    <w:rsid w:val="00431010"/>
    <w:rsid w:val="00433568"/>
    <w:rsid w:val="00435B8F"/>
    <w:rsid w:val="0044005F"/>
    <w:rsid w:val="00440D61"/>
    <w:rsid w:val="004438F5"/>
    <w:rsid w:val="00444365"/>
    <w:rsid w:val="00444C9F"/>
    <w:rsid w:val="00447402"/>
    <w:rsid w:val="00451761"/>
    <w:rsid w:val="004541EE"/>
    <w:rsid w:val="00455AD1"/>
    <w:rsid w:val="004647D5"/>
    <w:rsid w:val="00465B0D"/>
    <w:rsid w:val="0047116E"/>
    <w:rsid w:val="0047216D"/>
    <w:rsid w:val="0047315F"/>
    <w:rsid w:val="0047484B"/>
    <w:rsid w:val="00474F4B"/>
    <w:rsid w:val="00476E09"/>
    <w:rsid w:val="0048068A"/>
    <w:rsid w:val="00481A1B"/>
    <w:rsid w:val="004857FB"/>
    <w:rsid w:val="004866C4"/>
    <w:rsid w:val="0048769E"/>
    <w:rsid w:val="0049015D"/>
    <w:rsid w:val="004901CF"/>
    <w:rsid w:val="004930F7"/>
    <w:rsid w:val="004942E4"/>
    <w:rsid w:val="00496BEC"/>
    <w:rsid w:val="004A0187"/>
    <w:rsid w:val="004A3059"/>
    <w:rsid w:val="004A3355"/>
    <w:rsid w:val="004A3451"/>
    <w:rsid w:val="004A3D31"/>
    <w:rsid w:val="004A438A"/>
    <w:rsid w:val="004A541A"/>
    <w:rsid w:val="004B2666"/>
    <w:rsid w:val="004B34C9"/>
    <w:rsid w:val="004C01F3"/>
    <w:rsid w:val="004C02EC"/>
    <w:rsid w:val="004C19F5"/>
    <w:rsid w:val="004C5189"/>
    <w:rsid w:val="004C5DD6"/>
    <w:rsid w:val="004D0EAC"/>
    <w:rsid w:val="004D13C2"/>
    <w:rsid w:val="004D23E7"/>
    <w:rsid w:val="004D57CF"/>
    <w:rsid w:val="004E13C9"/>
    <w:rsid w:val="004E2EA9"/>
    <w:rsid w:val="004E5D16"/>
    <w:rsid w:val="004F0AD8"/>
    <w:rsid w:val="004F3744"/>
    <w:rsid w:val="004F4416"/>
    <w:rsid w:val="004F4C66"/>
    <w:rsid w:val="004F7107"/>
    <w:rsid w:val="004F765B"/>
    <w:rsid w:val="00501BF7"/>
    <w:rsid w:val="00501C4D"/>
    <w:rsid w:val="00501EF2"/>
    <w:rsid w:val="00503309"/>
    <w:rsid w:val="00503444"/>
    <w:rsid w:val="00503C8D"/>
    <w:rsid w:val="00505CC9"/>
    <w:rsid w:val="00506211"/>
    <w:rsid w:val="00507596"/>
    <w:rsid w:val="00510076"/>
    <w:rsid w:val="00510116"/>
    <w:rsid w:val="00510FC6"/>
    <w:rsid w:val="00517C7B"/>
    <w:rsid w:val="00520859"/>
    <w:rsid w:val="005218F2"/>
    <w:rsid w:val="00523DED"/>
    <w:rsid w:val="00524DE7"/>
    <w:rsid w:val="00525396"/>
    <w:rsid w:val="00526498"/>
    <w:rsid w:val="00530E30"/>
    <w:rsid w:val="00532AF3"/>
    <w:rsid w:val="005352D7"/>
    <w:rsid w:val="00536C07"/>
    <w:rsid w:val="00542ABB"/>
    <w:rsid w:val="00543E69"/>
    <w:rsid w:val="00544B80"/>
    <w:rsid w:val="00544E19"/>
    <w:rsid w:val="00547E17"/>
    <w:rsid w:val="00552907"/>
    <w:rsid w:val="00553325"/>
    <w:rsid w:val="0055379D"/>
    <w:rsid w:val="00553857"/>
    <w:rsid w:val="0055472B"/>
    <w:rsid w:val="00554DDD"/>
    <w:rsid w:val="00555890"/>
    <w:rsid w:val="00555E5C"/>
    <w:rsid w:val="00563192"/>
    <w:rsid w:val="005644B5"/>
    <w:rsid w:val="00565868"/>
    <w:rsid w:val="00565B0D"/>
    <w:rsid w:val="005701C9"/>
    <w:rsid w:val="005717DD"/>
    <w:rsid w:val="00572E09"/>
    <w:rsid w:val="0057561B"/>
    <w:rsid w:val="00576772"/>
    <w:rsid w:val="00584ACF"/>
    <w:rsid w:val="005856B4"/>
    <w:rsid w:val="0058661D"/>
    <w:rsid w:val="005879BC"/>
    <w:rsid w:val="005903EC"/>
    <w:rsid w:val="0059439D"/>
    <w:rsid w:val="00594D22"/>
    <w:rsid w:val="00595C40"/>
    <w:rsid w:val="00596F19"/>
    <w:rsid w:val="00597982"/>
    <w:rsid w:val="005A174B"/>
    <w:rsid w:val="005A6802"/>
    <w:rsid w:val="005A79C1"/>
    <w:rsid w:val="005B07F1"/>
    <w:rsid w:val="005B13D6"/>
    <w:rsid w:val="005B216B"/>
    <w:rsid w:val="005B47D1"/>
    <w:rsid w:val="005B480B"/>
    <w:rsid w:val="005B4E32"/>
    <w:rsid w:val="005B4F7E"/>
    <w:rsid w:val="005B62AE"/>
    <w:rsid w:val="005C1D68"/>
    <w:rsid w:val="005C20B2"/>
    <w:rsid w:val="005C32DF"/>
    <w:rsid w:val="005C6152"/>
    <w:rsid w:val="005C75BE"/>
    <w:rsid w:val="005D2153"/>
    <w:rsid w:val="005D22BF"/>
    <w:rsid w:val="005D5648"/>
    <w:rsid w:val="005E6802"/>
    <w:rsid w:val="005F11D8"/>
    <w:rsid w:val="005F62FC"/>
    <w:rsid w:val="005F7FDB"/>
    <w:rsid w:val="00606613"/>
    <w:rsid w:val="00607F75"/>
    <w:rsid w:val="006102E2"/>
    <w:rsid w:val="0061151D"/>
    <w:rsid w:val="00612C3A"/>
    <w:rsid w:val="0061379F"/>
    <w:rsid w:val="0061483A"/>
    <w:rsid w:val="00614FF7"/>
    <w:rsid w:val="006162C8"/>
    <w:rsid w:val="006166CE"/>
    <w:rsid w:val="006173C8"/>
    <w:rsid w:val="00622B0D"/>
    <w:rsid w:val="00622F4D"/>
    <w:rsid w:val="006260D7"/>
    <w:rsid w:val="006262CB"/>
    <w:rsid w:val="00626E3F"/>
    <w:rsid w:val="006275A7"/>
    <w:rsid w:val="00627642"/>
    <w:rsid w:val="00627F29"/>
    <w:rsid w:val="00635F54"/>
    <w:rsid w:val="006378FB"/>
    <w:rsid w:val="00646503"/>
    <w:rsid w:val="006469B6"/>
    <w:rsid w:val="00650354"/>
    <w:rsid w:val="006539FA"/>
    <w:rsid w:val="006543AF"/>
    <w:rsid w:val="00657EAC"/>
    <w:rsid w:val="00660025"/>
    <w:rsid w:val="00660F5B"/>
    <w:rsid w:val="00663FE0"/>
    <w:rsid w:val="00665DF7"/>
    <w:rsid w:val="00666600"/>
    <w:rsid w:val="00666FDE"/>
    <w:rsid w:val="00671A23"/>
    <w:rsid w:val="00671CCA"/>
    <w:rsid w:val="00673CE2"/>
    <w:rsid w:val="006772E8"/>
    <w:rsid w:val="0067751A"/>
    <w:rsid w:val="00677AED"/>
    <w:rsid w:val="0068277F"/>
    <w:rsid w:val="0068465F"/>
    <w:rsid w:val="00686D80"/>
    <w:rsid w:val="00686DDD"/>
    <w:rsid w:val="00696CC4"/>
    <w:rsid w:val="0069773F"/>
    <w:rsid w:val="006A56A1"/>
    <w:rsid w:val="006A5A57"/>
    <w:rsid w:val="006B1CC7"/>
    <w:rsid w:val="006B37EB"/>
    <w:rsid w:val="006B449C"/>
    <w:rsid w:val="006B5BA2"/>
    <w:rsid w:val="006C265A"/>
    <w:rsid w:val="006C27BF"/>
    <w:rsid w:val="006C5774"/>
    <w:rsid w:val="006D1EA9"/>
    <w:rsid w:val="006E015F"/>
    <w:rsid w:val="006E1861"/>
    <w:rsid w:val="006E1A33"/>
    <w:rsid w:val="006E1E6A"/>
    <w:rsid w:val="006E26F0"/>
    <w:rsid w:val="006E60EE"/>
    <w:rsid w:val="006E6E0A"/>
    <w:rsid w:val="006E7337"/>
    <w:rsid w:val="006E7984"/>
    <w:rsid w:val="006F0119"/>
    <w:rsid w:val="006F147D"/>
    <w:rsid w:val="006F208E"/>
    <w:rsid w:val="006F2546"/>
    <w:rsid w:val="006F3D63"/>
    <w:rsid w:val="006F57A4"/>
    <w:rsid w:val="006F6B38"/>
    <w:rsid w:val="00700319"/>
    <w:rsid w:val="007018A1"/>
    <w:rsid w:val="00702FEB"/>
    <w:rsid w:val="00703CD0"/>
    <w:rsid w:val="00704FD2"/>
    <w:rsid w:val="00705C0B"/>
    <w:rsid w:val="007079DA"/>
    <w:rsid w:val="00707A3C"/>
    <w:rsid w:val="007118A6"/>
    <w:rsid w:val="00711A35"/>
    <w:rsid w:val="007126C2"/>
    <w:rsid w:val="0071406B"/>
    <w:rsid w:val="0071558E"/>
    <w:rsid w:val="007156CD"/>
    <w:rsid w:val="007157B0"/>
    <w:rsid w:val="00716974"/>
    <w:rsid w:val="00716A0C"/>
    <w:rsid w:val="00716B0F"/>
    <w:rsid w:val="00717A9E"/>
    <w:rsid w:val="0072108D"/>
    <w:rsid w:val="007212FA"/>
    <w:rsid w:val="00721597"/>
    <w:rsid w:val="007234A3"/>
    <w:rsid w:val="00723955"/>
    <w:rsid w:val="00726919"/>
    <w:rsid w:val="00731889"/>
    <w:rsid w:val="00733E34"/>
    <w:rsid w:val="00735311"/>
    <w:rsid w:val="007507BE"/>
    <w:rsid w:val="007508FB"/>
    <w:rsid w:val="007528D6"/>
    <w:rsid w:val="00753A2D"/>
    <w:rsid w:val="0075539F"/>
    <w:rsid w:val="0075661C"/>
    <w:rsid w:val="007569B4"/>
    <w:rsid w:val="00756A50"/>
    <w:rsid w:val="00760ED1"/>
    <w:rsid w:val="00760FD3"/>
    <w:rsid w:val="00761427"/>
    <w:rsid w:val="007626D0"/>
    <w:rsid w:val="00763E62"/>
    <w:rsid w:val="007661A9"/>
    <w:rsid w:val="007664BF"/>
    <w:rsid w:val="00767767"/>
    <w:rsid w:val="00772281"/>
    <w:rsid w:val="00772375"/>
    <w:rsid w:val="00772BE0"/>
    <w:rsid w:val="00773807"/>
    <w:rsid w:val="00781221"/>
    <w:rsid w:val="00782FB5"/>
    <w:rsid w:val="00783133"/>
    <w:rsid w:val="00784958"/>
    <w:rsid w:val="00790918"/>
    <w:rsid w:val="00793AD3"/>
    <w:rsid w:val="00795C6B"/>
    <w:rsid w:val="007960FE"/>
    <w:rsid w:val="00797064"/>
    <w:rsid w:val="007A02B0"/>
    <w:rsid w:val="007A04EC"/>
    <w:rsid w:val="007A2C1D"/>
    <w:rsid w:val="007A40C7"/>
    <w:rsid w:val="007A4428"/>
    <w:rsid w:val="007A4A7F"/>
    <w:rsid w:val="007A5292"/>
    <w:rsid w:val="007A726F"/>
    <w:rsid w:val="007A728F"/>
    <w:rsid w:val="007A78F5"/>
    <w:rsid w:val="007A7B58"/>
    <w:rsid w:val="007A7E0D"/>
    <w:rsid w:val="007B32DA"/>
    <w:rsid w:val="007B3E01"/>
    <w:rsid w:val="007B45A8"/>
    <w:rsid w:val="007B664B"/>
    <w:rsid w:val="007C0EAF"/>
    <w:rsid w:val="007C5C9C"/>
    <w:rsid w:val="007D09EF"/>
    <w:rsid w:val="007D14B4"/>
    <w:rsid w:val="007D31CA"/>
    <w:rsid w:val="007D6054"/>
    <w:rsid w:val="007E0744"/>
    <w:rsid w:val="007E07C2"/>
    <w:rsid w:val="007E1F9A"/>
    <w:rsid w:val="007E21FF"/>
    <w:rsid w:val="007E37AB"/>
    <w:rsid w:val="007E4D63"/>
    <w:rsid w:val="007E52B2"/>
    <w:rsid w:val="007F69C2"/>
    <w:rsid w:val="00800E19"/>
    <w:rsid w:val="00801103"/>
    <w:rsid w:val="00804987"/>
    <w:rsid w:val="008051D7"/>
    <w:rsid w:val="00807212"/>
    <w:rsid w:val="0080738E"/>
    <w:rsid w:val="008073AD"/>
    <w:rsid w:val="00807974"/>
    <w:rsid w:val="00807DC7"/>
    <w:rsid w:val="00811FEB"/>
    <w:rsid w:val="00812F3F"/>
    <w:rsid w:val="00815A68"/>
    <w:rsid w:val="008167EC"/>
    <w:rsid w:val="00817476"/>
    <w:rsid w:val="008210B5"/>
    <w:rsid w:val="008221C7"/>
    <w:rsid w:val="0082242F"/>
    <w:rsid w:val="00823E38"/>
    <w:rsid w:val="00824FFB"/>
    <w:rsid w:val="00827034"/>
    <w:rsid w:val="0082790A"/>
    <w:rsid w:val="0083474B"/>
    <w:rsid w:val="00837184"/>
    <w:rsid w:val="00840516"/>
    <w:rsid w:val="008406EF"/>
    <w:rsid w:val="00841350"/>
    <w:rsid w:val="008428DC"/>
    <w:rsid w:val="008430A3"/>
    <w:rsid w:val="00844D54"/>
    <w:rsid w:val="008459E4"/>
    <w:rsid w:val="00847394"/>
    <w:rsid w:val="00847A8D"/>
    <w:rsid w:val="008516EB"/>
    <w:rsid w:val="0085241D"/>
    <w:rsid w:val="008524C7"/>
    <w:rsid w:val="00852EAA"/>
    <w:rsid w:val="008569AA"/>
    <w:rsid w:val="00860C39"/>
    <w:rsid w:val="008639AC"/>
    <w:rsid w:val="008650F5"/>
    <w:rsid w:val="0086563E"/>
    <w:rsid w:val="00871E70"/>
    <w:rsid w:val="00880603"/>
    <w:rsid w:val="00881150"/>
    <w:rsid w:val="00881422"/>
    <w:rsid w:val="0088373B"/>
    <w:rsid w:val="0088552A"/>
    <w:rsid w:val="00886569"/>
    <w:rsid w:val="00887014"/>
    <w:rsid w:val="008879F0"/>
    <w:rsid w:val="0089011E"/>
    <w:rsid w:val="00895AE7"/>
    <w:rsid w:val="008A3CA9"/>
    <w:rsid w:val="008A56AA"/>
    <w:rsid w:val="008A5DB8"/>
    <w:rsid w:val="008B0ACA"/>
    <w:rsid w:val="008B0F5D"/>
    <w:rsid w:val="008B176C"/>
    <w:rsid w:val="008B62C8"/>
    <w:rsid w:val="008C1ABA"/>
    <w:rsid w:val="008C4913"/>
    <w:rsid w:val="008D006E"/>
    <w:rsid w:val="008D0D9C"/>
    <w:rsid w:val="008D1D35"/>
    <w:rsid w:val="008D24DF"/>
    <w:rsid w:val="008D35A2"/>
    <w:rsid w:val="008E1C39"/>
    <w:rsid w:val="008E2033"/>
    <w:rsid w:val="008E313E"/>
    <w:rsid w:val="008E40F4"/>
    <w:rsid w:val="008E658E"/>
    <w:rsid w:val="008F166A"/>
    <w:rsid w:val="008F28A3"/>
    <w:rsid w:val="008F5AD1"/>
    <w:rsid w:val="008F5E93"/>
    <w:rsid w:val="00904542"/>
    <w:rsid w:val="009076D5"/>
    <w:rsid w:val="009077F7"/>
    <w:rsid w:val="009079FA"/>
    <w:rsid w:val="009106C5"/>
    <w:rsid w:val="00911DC1"/>
    <w:rsid w:val="00912DEC"/>
    <w:rsid w:val="00914097"/>
    <w:rsid w:val="009149EB"/>
    <w:rsid w:val="00914C00"/>
    <w:rsid w:val="009150B5"/>
    <w:rsid w:val="00916276"/>
    <w:rsid w:val="009163E4"/>
    <w:rsid w:val="00917063"/>
    <w:rsid w:val="00923B6F"/>
    <w:rsid w:val="0092588D"/>
    <w:rsid w:val="00925D38"/>
    <w:rsid w:val="00930147"/>
    <w:rsid w:val="00930D3B"/>
    <w:rsid w:val="00932E3F"/>
    <w:rsid w:val="00933AC2"/>
    <w:rsid w:val="009355A9"/>
    <w:rsid w:val="0093567E"/>
    <w:rsid w:val="00935BC7"/>
    <w:rsid w:val="00937356"/>
    <w:rsid w:val="00944822"/>
    <w:rsid w:val="00946B41"/>
    <w:rsid w:val="00963031"/>
    <w:rsid w:val="00964AFA"/>
    <w:rsid w:val="00975E3A"/>
    <w:rsid w:val="00977A4D"/>
    <w:rsid w:val="00980444"/>
    <w:rsid w:val="009804F1"/>
    <w:rsid w:val="00983187"/>
    <w:rsid w:val="00985F1E"/>
    <w:rsid w:val="00986E73"/>
    <w:rsid w:val="0099013E"/>
    <w:rsid w:val="0099392E"/>
    <w:rsid w:val="00995DA1"/>
    <w:rsid w:val="00996851"/>
    <w:rsid w:val="009968D6"/>
    <w:rsid w:val="009A3089"/>
    <w:rsid w:val="009A4D77"/>
    <w:rsid w:val="009B4402"/>
    <w:rsid w:val="009C2F7E"/>
    <w:rsid w:val="009C4A40"/>
    <w:rsid w:val="009C4E89"/>
    <w:rsid w:val="009C6A9F"/>
    <w:rsid w:val="009D0DAC"/>
    <w:rsid w:val="009D287E"/>
    <w:rsid w:val="009D42F9"/>
    <w:rsid w:val="009D6771"/>
    <w:rsid w:val="009D72D8"/>
    <w:rsid w:val="009E0021"/>
    <w:rsid w:val="009F0789"/>
    <w:rsid w:val="009F2CB6"/>
    <w:rsid w:val="009F61CC"/>
    <w:rsid w:val="009F6A2C"/>
    <w:rsid w:val="00A01DE2"/>
    <w:rsid w:val="00A07824"/>
    <w:rsid w:val="00A07FF1"/>
    <w:rsid w:val="00A1095A"/>
    <w:rsid w:val="00A11D7E"/>
    <w:rsid w:val="00A11EC8"/>
    <w:rsid w:val="00A14466"/>
    <w:rsid w:val="00A206C2"/>
    <w:rsid w:val="00A229C7"/>
    <w:rsid w:val="00A263E2"/>
    <w:rsid w:val="00A3122E"/>
    <w:rsid w:val="00A33CF3"/>
    <w:rsid w:val="00A35E1B"/>
    <w:rsid w:val="00A377B2"/>
    <w:rsid w:val="00A4267E"/>
    <w:rsid w:val="00A45CCE"/>
    <w:rsid w:val="00A47AC8"/>
    <w:rsid w:val="00A5319C"/>
    <w:rsid w:val="00A56050"/>
    <w:rsid w:val="00A6100E"/>
    <w:rsid w:val="00A61B14"/>
    <w:rsid w:val="00A6263A"/>
    <w:rsid w:val="00A64EC0"/>
    <w:rsid w:val="00A721EE"/>
    <w:rsid w:val="00A75C0E"/>
    <w:rsid w:val="00A76F68"/>
    <w:rsid w:val="00A80967"/>
    <w:rsid w:val="00A84E33"/>
    <w:rsid w:val="00A90DBC"/>
    <w:rsid w:val="00A91EE0"/>
    <w:rsid w:val="00A96097"/>
    <w:rsid w:val="00AA14E1"/>
    <w:rsid w:val="00AA1D65"/>
    <w:rsid w:val="00AA31E3"/>
    <w:rsid w:val="00AA3BB8"/>
    <w:rsid w:val="00AA41B9"/>
    <w:rsid w:val="00AA446A"/>
    <w:rsid w:val="00AA50CA"/>
    <w:rsid w:val="00AA5454"/>
    <w:rsid w:val="00AA6A17"/>
    <w:rsid w:val="00AA6BC9"/>
    <w:rsid w:val="00AB10CA"/>
    <w:rsid w:val="00AB2310"/>
    <w:rsid w:val="00AB29D3"/>
    <w:rsid w:val="00AB3B1E"/>
    <w:rsid w:val="00AB3F41"/>
    <w:rsid w:val="00AB5B71"/>
    <w:rsid w:val="00AB5F9E"/>
    <w:rsid w:val="00AB6F52"/>
    <w:rsid w:val="00AB7AD5"/>
    <w:rsid w:val="00AC18A8"/>
    <w:rsid w:val="00AC1AC0"/>
    <w:rsid w:val="00AC229D"/>
    <w:rsid w:val="00AC24A4"/>
    <w:rsid w:val="00AC4DD4"/>
    <w:rsid w:val="00AC4F3D"/>
    <w:rsid w:val="00AC7097"/>
    <w:rsid w:val="00AD0257"/>
    <w:rsid w:val="00AD148B"/>
    <w:rsid w:val="00AD24B5"/>
    <w:rsid w:val="00AD2E3E"/>
    <w:rsid w:val="00AD476A"/>
    <w:rsid w:val="00AD7979"/>
    <w:rsid w:val="00AE07F1"/>
    <w:rsid w:val="00AE1D46"/>
    <w:rsid w:val="00AE39E3"/>
    <w:rsid w:val="00AE3A02"/>
    <w:rsid w:val="00AE3A97"/>
    <w:rsid w:val="00AE4A26"/>
    <w:rsid w:val="00AE60DD"/>
    <w:rsid w:val="00AE67EF"/>
    <w:rsid w:val="00AF00BC"/>
    <w:rsid w:val="00AF1BDE"/>
    <w:rsid w:val="00AF2F7B"/>
    <w:rsid w:val="00AF4F10"/>
    <w:rsid w:val="00AF6698"/>
    <w:rsid w:val="00B00D15"/>
    <w:rsid w:val="00B0162D"/>
    <w:rsid w:val="00B027C5"/>
    <w:rsid w:val="00B0385C"/>
    <w:rsid w:val="00B0505A"/>
    <w:rsid w:val="00B060D0"/>
    <w:rsid w:val="00B061C9"/>
    <w:rsid w:val="00B06854"/>
    <w:rsid w:val="00B068C2"/>
    <w:rsid w:val="00B13577"/>
    <w:rsid w:val="00B14608"/>
    <w:rsid w:val="00B14B6E"/>
    <w:rsid w:val="00B1660F"/>
    <w:rsid w:val="00B16B8C"/>
    <w:rsid w:val="00B210FB"/>
    <w:rsid w:val="00B2428D"/>
    <w:rsid w:val="00B26BD3"/>
    <w:rsid w:val="00B3712F"/>
    <w:rsid w:val="00B45C14"/>
    <w:rsid w:val="00B47014"/>
    <w:rsid w:val="00B4707C"/>
    <w:rsid w:val="00B50537"/>
    <w:rsid w:val="00B527A0"/>
    <w:rsid w:val="00B53A8D"/>
    <w:rsid w:val="00B54C0D"/>
    <w:rsid w:val="00B54EF3"/>
    <w:rsid w:val="00B55BF5"/>
    <w:rsid w:val="00B564D7"/>
    <w:rsid w:val="00B5723E"/>
    <w:rsid w:val="00B6333A"/>
    <w:rsid w:val="00B644BE"/>
    <w:rsid w:val="00B661DD"/>
    <w:rsid w:val="00B66B1F"/>
    <w:rsid w:val="00B67E1D"/>
    <w:rsid w:val="00B747A0"/>
    <w:rsid w:val="00B74AEA"/>
    <w:rsid w:val="00B751AE"/>
    <w:rsid w:val="00B756BF"/>
    <w:rsid w:val="00B83A0C"/>
    <w:rsid w:val="00B858F4"/>
    <w:rsid w:val="00B86905"/>
    <w:rsid w:val="00B87B84"/>
    <w:rsid w:val="00B90244"/>
    <w:rsid w:val="00B90BB2"/>
    <w:rsid w:val="00B94AB6"/>
    <w:rsid w:val="00B968C2"/>
    <w:rsid w:val="00B97BD6"/>
    <w:rsid w:val="00BA0CDD"/>
    <w:rsid w:val="00BA0E0A"/>
    <w:rsid w:val="00BA0E7B"/>
    <w:rsid w:val="00BA277D"/>
    <w:rsid w:val="00BA6242"/>
    <w:rsid w:val="00BA70FF"/>
    <w:rsid w:val="00BB0C2E"/>
    <w:rsid w:val="00BB183E"/>
    <w:rsid w:val="00BB4A44"/>
    <w:rsid w:val="00BB4B41"/>
    <w:rsid w:val="00BB4E6B"/>
    <w:rsid w:val="00BB4E70"/>
    <w:rsid w:val="00BB4F0A"/>
    <w:rsid w:val="00BB56CB"/>
    <w:rsid w:val="00BB7ADA"/>
    <w:rsid w:val="00BC0E97"/>
    <w:rsid w:val="00BC318E"/>
    <w:rsid w:val="00BC4C4C"/>
    <w:rsid w:val="00BC537F"/>
    <w:rsid w:val="00BC5557"/>
    <w:rsid w:val="00BD1EB3"/>
    <w:rsid w:val="00BD41D8"/>
    <w:rsid w:val="00BE09BB"/>
    <w:rsid w:val="00BE0C77"/>
    <w:rsid w:val="00BE0DDB"/>
    <w:rsid w:val="00BE32B3"/>
    <w:rsid w:val="00BE6370"/>
    <w:rsid w:val="00BF4015"/>
    <w:rsid w:val="00BF6AFA"/>
    <w:rsid w:val="00BF75A8"/>
    <w:rsid w:val="00C018FB"/>
    <w:rsid w:val="00C032C7"/>
    <w:rsid w:val="00C03BB9"/>
    <w:rsid w:val="00C119DA"/>
    <w:rsid w:val="00C124EB"/>
    <w:rsid w:val="00C1640D"/>
    <w:rsid w:val="00C178F2"/>
    <w:rsid w:val="00C1792E"/>
    <w:rsid w:val="00C17932"/>
    <w:rsid w:val="00C20BCE"/>
    <w:rsid w:val="00C21DA7"/>
    <w:rsid w:val="00C245BD"/>
    <w:rsid w:val="00C309BF"/>
    <w:rsid w:val="00C30D07"/>
    <w:rsid w:val="00C3128C"/>
    <w:rsid w:val="00C316F3"/>
    <w:rsid w:val="00C319E6"/>
    <w:rsid w:val="00C359E0"/>
    <w:rsid w:val="00C43888"/>
    <w:rsid w:val="00C43F7C"/>
    <w:rsid w:val="00C46740"/>
    <w:rsid w:val="00C52B72"/>
    <w:rsid w:val="00C54F02"/>
    <w:rsid w:val="00C62257"/>
    <w:rsid w:val="00C62C43"/>
    <w:rsid w:val="00C65265"/>
    <w:rsid w:val="00C664EF"/>
    <w:rsid w:val="00C70939"/>
    <w:rsid w:val="00C70B0C"/>
    <w:rsid w:val="00C71F80"/>
    <w:rsid w:val="00C72FD6"/>
    <w:rsid w:val="00C7360C"/>
    <w:rsid w:val="00C74432"/>
    <w:rsid w:val="00C75F92"/>
    <w:rsid w:val="00C76A66"/>
    <w:rsid w:val="00C81DD2"/>
    <w:rsid w:val="00C85D18"/>
    <w:rsid w:val="00C868D1"/>
    <w:rsid w:val="00C86913"/>
    <w:rsid w:val="00C87BB9"/>
    <w:rsid w:val="00C913FD"/>
    <w:rsid w:val="00C94D04"/>
    <w:rsid w:val="00C96B16"/>
    <w:rsid w:val="00CA1107"/>
    <w:rsid w:val="00CA648D"/>
    <w:rsid w:val="00CA7472"/>
    <w:rsid w:val="00CB09BC"/>
    <w:rsid w:val="00CB2CC2"/>
    <w:rsid w:val="00CB610D"/>
    <w:rsid w:val="00CB7FFE"/>
    <w:rsid w:val="00CC05A9"/>
    <w:rsid w:val="00CC4711"/>
    <w:rsid w:val="00CC648D"/>
    <w:rsid w:val="00CD00FA"/>
    <w:rsid w:val="00CD3C3D"/>
    <w:rsid w:val="00CE3C10"/>
    <w:rsid w:val="00CE51E5"/>
    <w:rsid w:val="00CE6FF6"/>
    <w:rsid w:val="00CF25C8"/>
    <w:rsid w:val="00CF2CFD"/>
    <w:rsid w:val="00CF4283"/>
    <w:rsid w:val="00CF4953"/>
    <w:rsid w:val="00CF4A1D"/>
    <w:rsid w:val="00CF4BFA"/>
    <w:rsid w:val="00CF54D3"/>
    <w:rsid w:val="00CF5D03"/>
    <w:rsid w:val="00CF721E"/>
    <w:rsid w:val="00D0284B"/>
    <w:rsid w:val="00D106F3"/>
    <w:rsid w:val="00D119A6"/>
    <w:rsid w:val="00D11C30"/>
    <w:rsid w:val="00D1287D"/>
    <w:rsid w:val="00D14EA2"/>
    <w:rsid w:val="00D15CD9"/>
    <w:rsid w:val="00D16D9D"/>
    <w:rsid w:val="00D2039C"/>
    <w:rsid w:val="00D23E10"/>
    <w:rsid w:val="00D262A1"/>
    <w:rsid w:val="00D2660F"/>
    <w:rsid w:val="00D27A4B"/>
    <w:rsid w:val="00D30E07"/>
    <w:rsid w:val="00D310CF"/>
    <w:rsid w:val="00D32D94"/>
    <w:rsid w:val="00D33638"/>
    <w:rsid w:val="00D361E8"/>
    <w:rsid w:val="00D36BB1"/>
    <w:rsid w:val="00D4286A"/>
    <w:rsid w:val="00D43059"/>
    <w:rsid w:val="00D433F3"/>
    <w:rsid w:val="00D440DF"/>
    <w:rsid w:val="00D44BE6"/>
    <w:rsid w:val="00D451E4"/>
    <w:rsid w:val="00D45A1E"/>
    <w:rsid w:val="00D46E44"/>
    <w:rsid w:val="00D46FC9"/>
    <w:rsid w:val="00D47CE8"/>
    <w:rsid w:val="00D52C6A"/>
    <w:rsid w:val="00D547AC"/>
    <w:rsid w:val="00D607B0"/>
    <w:rsid w:val="00D62733"/>
    <w:rsid w:val="00D6483C"/>
    <w:rsid w:val="00D66B46"/>
    <w:rsid w:val="00D73436"/>
    <w:rsid w:val="00D73A3F"/>
    <w:rsid w:val="00D73C8E"/>
    <w:rsid w:val="00D73E6D"/>
    <w:rsid w:val="00D74A0A"/>
    <w:rsid w:val="00D80B84"/>
    <w:rsid w:val="00D82839"/>
    <w:rsid w:val="00D8313A"/>
    <w:rsid w:val="00D854FB"/>
    <w:rsid w:val="00D85C03"/>
    <w:rsid w:val="00D862B5"/>
    <w:rsid w:val="00D900A3"/>
    <w:rsid w:val="00D9204A"/>
    <w:rsid w:val="00D93950"/>
    <w:rsid w:val="00D953BE"/>
    <w:rsid w:val="00D970AA"/>
    <w:rsid w:val="00DA0D8F"/>
    <w:rsid w:val="00DA188E"/>
    <w:rsid w:val="00DA1D09"/>
    <w:rsid w:val="00DA26B6"/>
    <w:rsid w:val="00DA28EF"/>
    <w:rsid w:val="00DA3554"/>
    <w:rsid w:val="00DA374A"/>
    <w:rsid w:val="00DA40B6"/>
    <w:rsid w:val="00DA6C0D"/>
    <w:rsid w:val="00DB3001"/>
    <w:rsid w:val="00DB5A9F"/>
    <w:rsid w:val="00DB5D45"/>
    <w:rsid w:val="00DB704C"/>
    <w:rsid w:val="00DB7C49"/>
    <w:rsid w:val="00DC363A"/>
    <w:rsid w:val="00DC3783"/>
    <w:rsid w:val="00DC3ECC"/>
    <w:rsid w:val="00DC3F20"/>
    <w:rsid w:val="00DC6C9D"/>
    <w:rsid w:val="00DC7FEE"/>
    <w:rsid w:val="00DD1EE6"/>
    <w:rsid w:val="00DD2012"/>
    <w:rsid w:val="00DD201A"/>
    <w:rsid w:val="00DD2629"/>
    <w:rsid w:val="00DD2641"/>
    <w:rsid w:val="00DD67B1"/>
    <w:rsid w:val="00DD6CD4"/>
    <w:rsid w:val="00DE0012"/>
    <w:rsid w:val="00DE09B1"/>
    <w:rsid w:val="00DE2443"/>
    <w:rsid w:val="00DE290B"/>
    <w:rsid w:val="00DE326C"/>
    <w:rsid w:val="00DE4527"/>
    <w:rsid w:val="00DE47CE"/>
    <w:rsid w:val="00DF02A5"/>
    <w:rsid w:val="00DF0985"/>
    <w:rsid w:val="00DF14DD"/>
    <w:rsid w:val="00DF255C"/>
    <w:rsid w:val="00DF4CEA"/>
    <w:rsid w:val="00DF6E97"/>
    <w:rsid w:val="00DF70E3"/>
    <w:rsid w:val="00E03004"/>
    <w:rsid w:val="00E06B3C"/>
    <w:rsid w:val="00E1236E"/>
    <w:rsid w:val="00E12CDE"/>
    <w:rsid w:val="00E13929"/>
    <w:rsid w:val="00E14F20"/>
    <w:rsid w:val="00E1721D"/>
    <w:rsid w:val="00E17AE2"/>
    <w:rsid w:val="00E20980"/>
    <w:rsid w:val="00E237C0"/>
    <w:rsid w:val="00E24370"/>
    <w:rsid w:val="00E25856"/>
    <w:rsid w:val="00E328FA"/>
    <w:rsid w:val="00E33A96"/>
    <w:rsid w:val="00E35D91"/>
    <w:rsid w:val="00E367B4"/>
    <w:rsid w:val="00E40AD2"/>
    <w:rsid w:val="00E4153C"/>
    <w:rsid w:val="00E41CC4"/>
    <w:rsid w:val="00E45884"/>
    <w:rsid w:val="00E46296"/>
    <w:rsid w:val="00E475F8"/>
    <w:rsid w:val="00E51DE6"/>
    <w:rsid w:val="00E52631"/>
    <w:rsid w:val="00E52AA5"/>
    <w:rsid w:val="00E53145"/>
    <w:rsid w:val="00E53B40"/>
    <w:rsid w:val="00E550B0"/>
    <w:rsid w:val="00E560B9"/>
    <w:rsid w:val="00E645DB"/>
    <w:rsid w:val="00E66299"/>
    <w:rsid w:val="00E662D6"/>
    <w:rsid w:val="00E66EC9"/>
    <w:rsid w:val="00E74068"/>
    <w:rsid w:val="00E75084"/>
    <w:rsid w:val="00E7564F"/>
    <w:rsid w:val="00E75A28"/>
    <w:rsid w:val="00E775F5"/>
    <w:rsid w:val="00E92B0C"/>
    <w:rsid w:val="00E93AC1"/>
    <w:rsid w:val="00E94090"/>
    <w:rsid w:val="00E95648"/>
    <w:rsid w:val="00E95C4B"/>
    <w:rsid w:val="00E95FC4"/>
    <w:rsid w:val="00E9641C"/>
    <w:rsid w:val="00E9669C"/>
    <w:rsid w:val="00E96F7E"/>
    <w:rsid w:val="00E97395"/>
    <w:rsid w:val="00EA04E8"/>
    <w:rsid w:val="00EA509A"/>
    <w:rsid w:val="00EA6666"/>
    <w:rsid w:val="00EB0D69"/>
    <w:rsid w:val="00EB26AB"/>
    <w:rsid w:val="00EB5374"/>
    <w:rsid w:val="00EB7111"/>
    <w:rsid w:val="00EC25DB"/>
    <w:rsid w:val="00EC3D96"/>
    <w:rsid w:val="00EC7621"/>
    <w:rsid w:val="00ED0D76"/>
    <w:rsid w:val="00ED3064"/>
    <w:rsid w:val="00ED40EB"/>
    <w:rsid w:val="00ED75C2"/>
    <w:rsid w:val="00EE08DE"/>
    <w:rsid w:val="00EE0EBB"/>
    <w:rsid w:val="00EE28C9"/>
    <w:rsid w:val="00EE489A"/>
    <w:rsid w:val="00EE651B"/>
    <w:rsid w:val="00EF04E5"/>
    <w:rsid w:val="00EF52C3"/>
    <w:rsid w:val="00EF5D99"/>
    <w:rsid w:val="00EF670C"/>
    <w:rsid w:val="00EF679E"/>
    <w:rsid w:val="00F01E65"/>
    <w:rsid w:val="00F03145"/>
    <w:rsid w:val="00F034E0"/>
    <w:rsid w:val="00F037F2"/>
    <w:rsid w:val="00F058EE"/>
    <w:rsid w:val="00F079E0"/>
    <w:rsid w:val="00F110F1"/>
    <w:rsid w:val="00F13A25"/>
    <w:rsid w:val="00F14B6D"/>
    <w:rsid w:val="00F1715A"/>
    <w:rsid w:val="00F20A81"/>
    <w:rsid w:val="00F217B6"/>
    <w:rsid w:val="00F24BBD"/>
    <w:rsid w:val="00F255C9"/>
    <w:rsid w:val="00F256E0"/>
    <w:rsid w:val="00F26EE5"/>
    <w:rsid w:val="00F30354"/>
    <w:rsid w:val="00F30C91"/>
    <w:rsid w:val="00F30D22"/>
    <w:rsid w:val="00F33EAF"/>
    <w:rsid w:val="00F41040"/>
    <w:rsid w:val="00F41116"/>
    <w:rsid w:val="00F411A9"/>
    <w:rsid w:val="00F466E4"/>
    <w:rsid w:val="00F46D4F"/>
    <w:rsid w:val="00F50E2E"/>
    <w:rsid w:val="00F52172"/>
    <w:rsid w:val="00F52BAB"/>
    <w:rsid w:val="00F53C47"/>
    <w:rsid w:val="00F5427A"/>
    <w:rsid w:val="00F56C2C"/>
    <w:rsid w:val="00F56EA2"/>
    <w:rsid w:val="00F604E7"/>
    <w:rsid w:val="00F6192D"/>
    <w:rsid w:val="00F61FF2"/>
    <w:rsid w:val="00F620BA"/>
    <w:rsid w:val="00F6420E"/>
    <w:rsid w:val="00F64945"/>
    <w:rsid w:val="00F654A0"/>
    <w:rsid w:val="00F65DD5"/>
    <w:rsid w:val="00F66ABF"/>
    <w:rsid w:val="00F66EB2"/>
    <w:rsid w:val="00F713B4"/>
    <w:rsid w:val="00F71B07"/>
    <w:rsid w:val="00F720BE"/>
    <w:rsid w:val="00F739BD"/>
    <w:rsid w:val="00F75240"/>
    <w:rsid w:val="00F76A2B"/>
    <w:rsid w:val="00F76FF6"/>
    <w:rsid w:val="00F7758C"/>
    <w:rsid w:val="00F813AB"/>
    <w:rsid w:val="00F82233"/>
    <w:rsid w:val="00F84437"/>
    <w:rsid w:val="00F848C9"/>
    <w:rsid w:val="00F85893"/>
    <w:rsid w:val="00F85EE2"/>
    <w:rsid w:val="00F8777C"/>
    <w:rsid w:val="00F87967"/>
    <w:rsid w:val="00F906CB"/>
    <w:rsid w:val="00F9380B"/>
    <w:rsid w:val="00F965B8"/>
    <w:rsid w:val="00FA2FB0"/>
    <w:rsid w:val="00FA3898"/>
    <w:rsid w:val="00FA3C1F"/>
    <w:rsid w:val="00FA4220"/>
    <w:rsid w:val="00FA45D5"/>
    <w:rsid w:val="00FA4B80"/>
    <w:rsid w:val="00FA51F6"/>
    <w:rsid w:val="00FA7BB2"/>
    <w:rsid w:val="00FB2808"/>
    <w:rsid w:val="00FB7A34"/>
    <w:rsid w:val="00FC2B91"/>
    <w:rsid w:val="00FC39BB"/>
    <w:rsid w:val="00FC5178"/>
    <w:rsid w:val="00FC5C7C"/>
    <w:rsid w:val="00FC5CB1"/>
    <w:rsid w:val="00FC61A8"/>
    <w:rsid w:val="00FC62D3"/>
    <w:rsid w:val="00FD020A"/>
    <w:rsid w:val="00FD19F3"/>
    <w:rsid w:val="00FD2C93"/>
    <w:rsid w:val="00FD555F"/>
    <w:rsid w:val="00FE0857"/>
    <w:rsid w:val="00FE17CC"/>
    <w:rsid w:val="00FE1A7E"/>
    <w:rsid w:val="00FE1A8C"/>
    <w:rsid w:val="00FE59BB"/>
    <w:rsid w:val="00FE685A"/>
    <w:rsid w:val="00FE7DB7"/>
    <w:rsid w:val="00FF1C3C"/>
    <w:rsid w:val="00FF3760"/>
    <w:rsid w:val="00FF46C7"/>
    <w:rsid w:val="00FF5955"/>
    <w:rsid w:val="00FF73F2"/>
  </w:rsids>
  <m:mathPr>
    <m:mathFont m:val="Cambria Math"/>
    <m:brkBin m:val="before"/>
    <m:brkBinSub m:val="--"/>
    <m:smallFrac m:val="0"/>
    <m:dispDef/>
    <m:lMargin m:val="0"/>
    <m:rMargin m:val="0"/>
    <m:defJc m:val="centerGroup"/>
    <m:wrapIndent m:val="1440"/>
    <m:intLim m:val="subSup"/>
    <m:naryLim m:val="undOvr"/>
  </m:mathPr>
  <w:themeFontLang w:val="en-ZW"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AA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0354"/>
    <w:pPr>
      <w:spacing w:line="259" w:lineRule="auto"/>
    </w:pPr>
    <w:rPr>
      <w:sz w:val="22"/>
      <w:szCs w:val="22"/>
    </w:rPr>
  </w:style>
  <w:style w:type="paragraph" w:styleId="Heading1">
    <w:name w:val="heading 1"/>
    <w:basedOn w:val="Normal"/>
    <w:next w:val="Normal"/>
    <w:link w:val="Heading1Char"/>
    <w:uiPriority w:val="9"/>
    <w:qFormat/>
    <w:rsid w:val="00DA0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D8F"/>
    <w:rPr>
      <w:rFonts w:eastAsiaTheme="majorEastAsia" w:cstheme="majorBidi"/>
      <w:color w:val="272727" w:themeColor="text1" w:themeTint="D8"/>
    </w:rPr>
  </w:style>
  <w:style w:type="paragraph" w:styleId="Title">
    <w:name w:val="Title"/>
    <w:basedOn w:val="Normal"/>
    <w:next w:val="Normal"/>
    <w:link w:val="TitleChar"/>
    <w:uiPriority w:val="10"/>
    <w:qFormat/>
    <w:rsid w:val="00DA0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D8F"/>
    <w:pPr>
      <w:spacing w:before="160"/>
      <w:jc w:val="center"/>
    </w:pPr>
    <w:rPr>
      <w:i/>
      <w:iCs/>
      <w:color w:val="404040" w:themeColor="text1" w:themeTint="BF"/>
    </w:rPr>
  </w:style>
  <w:style w:type="character" w:customStyle="1" w:styleId="QuoteChar">
    <w:name w:val="Quote Char"/>
    <w:basedOn w:val="DefaultParagraphFont"/>
    <w:link w:val="Quote"/>
    <w:uiPriority w:val="29"/>
    <w:rsid w:val="00DA0D8F"/>
    <w:rPr>
      <w:i/>
      <w:iCs/>
      <w:color w:val="404040" w:themeColor="text1" w:themeTint="BF"/>
    </w:rPr>
  </w:style>
  <w:style w:type="paragraph" w:styleId="ListParagraph">
    <w:name w:val="List Paragraph"/>
    <w:basedOn w:val="Normal"/>
    <w:uiPriority w:val="34"/>
    <w:qFormat/>
    <w:rsid w:val="00DA0D8F"/>
    <w:pPr>
      <w:ind w:left="720"/>
      <w:contextualSpacing/>
    </w:pPr>
  </w:style>
  <w:style w:type="character" w:styleId="IntenseEmphasis">
    <w:name w:val="Intense Emphasis"/>
    <w:basedOn w:val="DefaultParagraphFont"/>
    <w:uiPriority w:val="21"/>
    <w:qFormat/>
    <w:rsid w:val="00DA0D8F"/>
    <w:rPr>
      <w:i/>
      <w:iCs/>
      <w:color w:val="0F4761" w:themeColor="accent1" w:themeShade="BF"/>
    </w:rPr>
  </w:style>
  <w:style w:type="paragraph" w:styleId="IntenseQuote">
    <w:name w:val="Intense Quote"/>
    <w:basedOn w:val="Normal"/>
    <w:next w:val="Normal"/>
    <w:link w:val="IntenseQuoteChar"/>
    <w:uiPriority w:val="30"/>
    <w:qFormat/>
    <w:rsid w:val="00DA0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D8F"/>
    <w:rPr>
      <w:i/>
      <w:iCs/>
      <w:color w:val="0F4761" w:themeColor="accent1" w:themeShade="BF"/>
    </w:rPr>
  </w:style>
  <w:style w:type="character" w:styleId="IntenseReference">
    <w:name w:val="Intense Reference"/>
    <w:basedOn w:val="DefaultParagraphFont"/>
    <w:uiPriority w:val="32"/>
    <w:qFormat/>
    <w:rsid w:val="00DA0D8F"/>
    <w:rPr>
      <w:b/>
      <w:bCs/>
      <w:smallCaps/>
      <w:color w:val="0F4761" w:themeColor="accent1" w:themeShade="BF"/>
      <w:spacing w:val="5"/>
    </w:rPr>
  </w:style>
  <w:style w:type="paragraph" w:styleId="Header">
    <w:name w:val="header"/>
    <w:basedOn w:val="Normal"/>
    <w:link w:val="HeaderChar"/>
    <w:uiPriority w:val="99"/>
    <w:unhideWhenUsed/>
    <w:rsid w:val="00DA0D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0D8F"/>
    <w:rPr>
      <w:sz w:val="22"/>
      <w:szCs w:val="22"/>
    </w:rPr>
  </w:style>
  <w:style w:type="paragraph" w:styleId="Footer">
    <w:name w:val="footer"/>
    <w:basedOn w:val="Normal"/>
    <w:link w:val="FooterChar"/>
    <w:uiPriority w:val="99"/>
    <w:unhideWhenUsed/>
    <w:rsid w:val="00DA0D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0D8F"/>
    <w:rPr>
      <w:sz w:val="22"/>
      <w:szCs w:val="22"/>
    </w:rPr>
  </w:style>
  <w:style w:type="paragraph" w:customStyle="1" w:styleId="Default">
    <w:name w:val="Default"/>
    <w:rsid w:val="00DA0D8F"/>
    <w:pPr>
      <w:autoSpaceDE w:val="0"/>
      <w:autoSpaceDN w:val="0"/>
      <w:adjustRightInd w:val="0"/>
      <w:spacing w:after="0" w:line="240" w:lineRule="auto"/>
    </w:pPr>
    <w:rPr>
      <w:rFonts w:ascii="Arial" w:hAnsi="Arial" w:cs="Arial"/>
      <w:color w:val="000000"/>
      <w:kern w:val="0"/>
    </w:rPr>
  </w:style>
  <w:style w:type="character" w:styleId="CommentReference">
    <w:name w:val="annotation reference"/>
    <w:basedOn w:val="DefaultParagraphFont"/>
    <w:uiPriority w:val="99"/>
    <w:semiHidden/>
    <w:unhideWhenUsed/>
    <w:rsid w:val="00DA0D8F"/>
    <w:rPr>
      <w:sz w:val="16"/>
      <w:szCs w:val="16"/>
    </w:rPr>
  </w:style>
  <w:style w:type="paragraph" w:styleId="CommentText">
    <w:name w:val="annotation text"/>
    <w:basedOn w:val="Normal"/>
    <w:link w:val="CommentTextChar"/>
    <w:uiPriority w:val="99"/>
    <w:semiHidden/>
    <w:unhideWhenUsed/>
    <w:rsid w:val="00DA0D8F"/>
    <w:pPr>
      <w:spacing w:line="240" w:lineRule="auto"/>
    </w:pPr>
    <w:rPr>
      <w:sz w:val="20"/>
      <w:szCs w:val="20"/>
    </w:rPr>
  </w:style>
  <w:style w:type="character" w:customStyle="1" w:styleId="CommentTextChar">
    <w:name w:val="Comment Text Char"/>
    <w:basedOn w:val="DefaultParagraphFont"/>
    <w:link w:val="CommentText"/>
    <w:uiPriority w:val="99"/>
    <w:semiHidden/>
    <w:rsid w:val="00DA0D8F"/>
    <w:rPr>
      <w:sz w:val="20"/>
      <w:szCs w:val="20"/>
    </w:rPr>
  </w:style>
  <w:style w:type="paragraph" w:styleId="CommentSubject">
    <w:name w:val="annotation subject"/>
    <w:basedOn w:val="CommentText"/>
    <w:next w:val="CommentText"/>
    <w:link w:val="CommentSubjectChar"/>
    <w:uiPriority w:val="99"/>
    <w:semiHidden/>
    <w:unhideWhenUsed/>
    <w:rsid w:val="00DA0D8F"/>
    <w:rPr>
      <w:b/>
      <w:bCs/>
    </w:rPr>
  </w:style>
  <w:style w:type="character" w:customStyle="1" w:styleId="CommentSubjectChar">
    <w:name w:val="Comment Subject Char"/>
    <w:basedOn w:val="CommentTextChar"/>
    <w:link w:val="CommentSubject"/>
    <w:uiPriority w:val="99"/>
    <w:semiHidden/>
    <w:rsid w:val="00DA0D8F"/>
    <w:rPr>
      <w:b/>
      <w:bCs/>
      <w:sz w:val="20"/>
      <w:szCs w:val="20"/>
    </w:rPr>
  </w:style>
  <w:style w:type="paragraph" w:styleId="NoSpacing">
    <w:name w:val="No Spacing"/>
    <w:uiPriority w:val="1"/>
    <w:qFormat/>
    <w:rsid w:val="00DA0D8F"/>
    <w:pPr>
      <w:spacing w:after="0" w:line="240" w:lineRule="auto"/>
    </w:pPr>
    <w:rPr>
      <w:rFonts w:ascii="Calibri" w:eastAsia="Times New Roman" w:hAnsi="Calibri" w:cs="Times New Roman"/>
      <w:kern w:val="0"/>
      <w:sz w:val="22"/>
      <w:szCs w:val="22"/>
      <w14:ligatures w14:val="none"/>
    </w:rPr>
  </w:style>
  <w:style w:type="paragraph" w:styleId="FootnoteText">
    <w:name w:val="footnote text"/>
    <w:basedOn w:val="Normal"/>
    <w:link w:val="FootnoteTextChar"/>
    <w:uiPriority w:val="99"/>
    <w:semiHidden/>
    <w:unhideWhenUsed/>
    <w:rsid w:val="00A377B2"/>
    <w:pPr>
      <w:spacing w:after="0" w:line="240" w:lineRule="auto"/>
    </w:pPr>
    <w:rPr>
      <w:kern w:val="0"/>
      <w:sz w:val="20"/>
      <w:szCs w:val="20"/>
      <w:lang w:val="en-US"/>
      <w14:ligatures w14:val="none"/>
    </w:rPr>
  </w:style>
  <w:style w:type="character" w:customStyle="1" w:styleId="FootnoteTextChar">
    <w:name w:val="Footnote Text Char"/>
    <w:basedOn w:val="DefaultParagraphFont"/>
    <w:link w:val="FootnoteText"/>
    <w:uiPriority w:val="99"/>
    <w:semiHidden/>
    <w:rsid w:val="00A377B2"/>
    <w:rPr>
      <w:kern w:val="0"/>
      <w:sz w:val="20"/>
      <w:szCs w:val="20"/>
      <w:lang w:val="en-US"/>
      <w14:ligatures w14:val="none"/>
    </w:rPr>
  </w:style>
  <w:style w:type="character" w:styleId="FootnoteReference">
    <w:name w:val="footnote reference"/>
    <w:basedOn w:val="DefaultParagraphFont"/>
    <w:uiPriority w:val="99"/>
    <w:semiHidden/>
    <w:unhideWhenUsed/>
    <w:rsid w:val="00A377B2"/>
    <w:rPr>
      <w:vertAlign w:val="superscript"/>
    </w:rPr>
  </w:style>
  <w:style w:type="character" w:styleId="Strong">
    <w:name w:val="Strong"/>
    <w:basedOn w:val="DefaultParagraphFont"/>
    <w:uiPriority w:val="22"/>
    <w:qFormat/>
    <w:rsid w:val="00152ED7"/>
    <w:rPr>
      <w:b/>
      <w:bCs/>
    </w:rPr>
  </w:style>
  <w:style w:type="paragraph" w:styleId="BalloonText">
    <w:name w:val="Balloon Text"/>
    <w:basedOn w:val="Normal"/>
    <w:link w:val="BalloonTextChar"/>
    <w:uiPriority w:val="99"/>
    <w:semiHidden/>
    <w:unhideWhenUsed/>
    <w:rsid w:val="007960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60FE"/>
    <w:rPr>
      <w:rFonts w:ascii="Segoe UI" w:hAnsi="Segoe UI" w:cs="Segoe UI"/>
      <w:sz w:val="18"/>
      <w:szCs w:val="18"/>
    </w:rPr>
  </w:style>
  <w:style w:type="paragraph" w:customStyle="1" w:styleId="Pa23">
    <w:name w:val="Pa23"/>
    <w:basedOn w:val="Default"/>
    <w:next w:val="Default"/>
    <w:uiPriority w:val="99"/>
    <w:rsid w:val="003A0A4E"/>
    <w:pPr>
      <w:spacing w:line="201" w:lineRule="atLeast"/>
    </w:pPr>
    <w:rPr>
      <w:rFonts w:ascii="Times" w:hAnsi="Times" w:cstheme="minorBidi"/>
      <w:color w:val="auto"/>
    </w:rPr>
  </w:style>
  <w:style w:type="character" w:customStyle="1" w:styleId="A1">
    <w:name w:val="A1"/>
    <w:uiPriority w:val="99"/>
    <w:rsid w:val="003A0A4E"/>
    <w:rPr>
      <w:rFonts w:cs="Times"/>
      <w:color w:val="000000"/>
      <w:sz w:val="18"/>
      <w:szCs w:val="18"/>
    </w:rPr>
  </w:style>
  <w:style w:type="paragraph" w:customStyle="1" w:styleId="Pa1">
    <w:name w:val="Pa1"/>
    <w:basedOn w:val="Default"/>
    <w:next w:val="Default"/>
    <w:uiPriority w:val="99"/>
    <w:rsid w:val="00BA6242"/>
    <w:pPr>
      <w:spacing w:line="201" w:lineRule="atLeast"/>
    </w:pPr>
    <w:rPr>
      <w:rFonts w:ascii="Times New Roman" w:hAnsi="Times New Roman" w:cs="Times New Roman"/>
      <w:color w:val="auto"/>
    </w:rPr>
  </w:style>
  <w:style w:type="character" w:customStyle="1" w:styleId="A0">
    <w:name w:val="A0"/>
    <w:uiPriority w:val="99"/>
    <w:rsid w:val="00BA6242"/>
    <w:rPr>
      <w:rFonts w:ascii="Times" w:hAnsi="Times" w:cs="Times"/>
      <w:color w:val="000000"/>
      <w:sz w:val="21"/>
      <w:szCs w:val="21"/>
    </w:rPr>
  </w:style>
  <w:style w:type="paragraph" w:customStyle="1" w:styleId="Pa2">
    <w:name w:val="Pa2"/>
    <w:basedOn w:val="Default"/>
    <w:next w:val="Default"/>
    <w:uiPriority w:val="99"/>
    <w:rsid w:val="00BA6242"/>
    <w:pPr>
      <w:spacing w:line="201" w:lineRule="atLeast"/>
    </w:pPr>
    <w:rPr>
      <w:rFonts w:ascii="Times New Roman" w:hAnsi="Times New Roman" w:cs="Times New Roman"/>
      <w:color w:val="auto"/>
    </w:rPr>
  </w:style>
  <w:style w:type="paragraph" w:customStyle="1" w:styleId="Pa4">
    <w:name w:val="Pa4"/>
    <w:basedOn w:val="Default"/>
    <w:next w:val="Default"/>
    <w:uiPriority w:val="99"/>
    <w:rsid w:val="00BA6242"/>
    <w:pPr>
      <w:spacing w:line="211" w:lineRule="atLeast"/>
    </w:pPr>
    <w:rPr>
      <w:rFonts w:ascii="Times New Roman" w:hAnsi="Times New Roman" w:cs="Times New Roman"/>
      <w:color w:val="auto"/>
    </w:rPr>
  </w:style>
  <w:style w:type="paragraph" w:customStyle="1" w:styleId="Pa5">
    <w:name w:val="Pa5"/>
    <w:basedOn w:val="Default"/>
    <w:next w:val="Default"/>
    <w:uiPriority w:val="99"/>
    <w:rsid w:val="00BA6242"/>
    <w:pPr>
      <w:spacing w:line="211" w:lineRule="atLeast"/>
    </w:pPr>
    <w:rPr>
      <w:rFonts w:ascii="Times New Roman" w:hAnsi="Times New Roman" w:cs="Times New Roman"/>
      <w:color w:val="auto"/>
    </w:rPr>
  </w:style>
  <w:style w:type="paragraph" w:customStyle="1" w:styleId="Pa6">
    <w:name w:val="Pa6"/>
    <w:basedOn w:val="Default"/>
    <w:next w:val="Default"/>
    <w:uiPriority w:val="99"/>
    <w:rsid w:val="00BA6242"/>
    <w:pPr>
      <w:spacing w:line="211" w:lineRule="atLeast"/>
    </w:pPr>
    <w:rPr>
      <w:rFonts w:ascii="Times New Roman" w:hAnsi="Times New Roman" w:cs="Times New Roman"/>
      <w:color w:val="auto"/>
    </w:rPr>
  </w:style>
  <w:style w:type="paragraph" w:customStyle="1" w:styleId="Pa8">
    <w:name w:val="Pa8"/>
    <w:basedOn w:val="Default"/>
    <w:next w:val="Default"/>
    <w:uiPriority w:val="99"/>
    <w:rsid w:val="00BA6242"/>
    <w:pPr>
      <w:spacing w:line="211" w:lineRule="atLeast"/>
    </w:pPr>
    <w:rPr>
      <w:rFonts w:ascii="Times New Roman" w:hAnsi="Times New Roman" w:cs="Times New Roman"/>
      <w:color w:val="auto"/>
    </w:rPr>
  </w:style>
  <w:style w:type="paragraph" w:customStyle="1" w:styleId="Pa10">
    <w:name w:val="Pa10"/>
    <w:basedOn w:val="Default"/>
    <w:next w:val="Default"/>
    <w:uiPriority w:val="99"/>
    <w:rsid w:val="00BA6242"/>
    <w:pPr>
      <w:spacing w:line="201" w:lineRule="atLeast"/>
    </w:pPr>
    <w:rPr>
      <w:rFonts w:ascii="Times New Roman" w:hAnsi="Times New Roman" w:cs="Times New Roman"/>
      <w:color w:val="auto"/>
    </w:rPr>
  </w:style>
  <w:style w:type="paragraph" w:customStyle="1" w:styleId="Pa11">
    <w:name w:val="Pa11"/>
    <w:basedOn w:val="Default"/>
    <w:next w:val="Default"/>
    <w:uiPriority w:val="99"/>
    <w:rsid w:val="00BA6242"/>
    <w:pPr>
      <w:spacing w:line="211" w:lineRule="atLeast"/>
    </w:pPr>
    <w:rPr>
      <w:rFonts w:ascii="Times New Roman" w:hAnsi="Times New Roman" w:cs="Times New Roman"/>
      <w:color w:val="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0354"/>
    <w:pPr>
      <w:spacing w:line="259" w:lineRule="auto"/>
    </w:pPr>
    <w:rPr>
      <w:sz w:val="22"/>
      <w:szCs w:val="22"/>
    </w:rPr>
  </w:style>
  <w:style w:type="paragraph" w:styleId="Heading1">
    <w:name w:val="heading 1"/>
    <w:basedOn w:val="Normal"/>
    <w:next w:val="Normal"/>
    <w:link w:val="Heading1Char"/>
    <w:uiPriority w:val="9"/>
    <w:qFormat/>
    <w:rsid w:val="00DA0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D8F"/>
    <w:rPr>
      <w:rFonts w:eastAsiaTheme="majorEastAsia" w:cstheme="majorBidi"/>
      <w:color w:val="272727" w:themeColor="text1" w:themeTint="D8"/>
    </w:rPr>
  </w:style>
  <w:style w:type="paragraph" w:styleId="Title">
    <w:name w:val="Title"/>
    <w:basedOn w:val="Normal"/>
    <w:next w:val="Normal"/>
    <w:link w:val="TitleChar"/>
    <w:uiPriority w:val="10"/>
    <w:qFormat/>
    <w:rsid w:val="00DA0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D8F"/>
    <w:pPr>
      <w:spacing w:before="160"/>
      <w:jc w:val="center"/>
    </w:pPr>
    <w:rPr>
      <w:i/>
      <w:iCs/>
      <w:color w:val="404040" w:themeColor="text1" w:themeTint="BF"/>
    </w:rPr>
  </w:style>
  <w:style w:type="character" w:customStyle="1" w:styleId="QuoteChar">
    <w:name w:val="Quote Char"/>
    <w:basedOn w:val="DefaultParagraphFont"/>
    <w:link w:val="Quote"/>
    <w:uiPriority w:val="29"/>
    <w:rsid w:val="00DA0D8F"/>
    <w:rPr>
      <w:i/>
      <w:iCs/>
      <w:color w:val="404040" w:themeColor="text1" w:themeTint="BF"/>
    </w:rPr>
  </w:style>
  <w:style w:type="paragraph" w:styleId="ListParagraph">
    <w:name w:val="List Paragraph"/>
    <w:basedOn w:val="Normal"/>
    <w:uiPriority w:val="34"/>
    <w:qFormat/>
    <w:rsid w:val="00DA0D8F"/>
    <w:pPr>
      <w:ind w:left="720"/>
      <w:contextualSpacing/>
    </w:pPr>
  </w:style>
  <w:style w:type="character" w:styleId="IntenseEmphasis">
    <w:name w:val="Intense Emphasis"/>
    <w:basedOn w:val="DefaultParagraphFont"/>
    <w:uiPriority w:val="21"/>
    <w:qFormat/>
    <w:rsid w:val="00DA0D8F"/>
    <w:rPr>
      <w:i/>
      <w:iCs/>
      <w:color w:val="0F4761" w:themeColor="accent1" w:themeShade="BF"/>
    </w:rPr>
  </w:style>
  <w:style w:type="paragraph" w:styleId="IntenseQuote">
    <w:name w:val="Intense Quote"/>
    <w:basedOn w:val="Normal"/>
    <w:next w:val="Normal"/>
    <w:link w:val="IntenseQuoteChar"/>
    <w:uiPriority w:val="30"/>
    <w:qFormat/>
    <w:rsid w:val="00DA0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D8F"/>
    <w:rPr>
      <w:i/>
      <w:iCs/>
      <w:color w:val="0F4761" w:themeColor="accent1" w:themeShade="BF"/>
    </w:rPr>
  </w:style>
  <w:style w:type="character" w:styleId="IntenseReference">
    <w:name w:val="Intense Reference"/>
    <w:basedOn w:val="DefaultParagraphFont"/>
    <w:uiPriority w:val="32"/>
    <w:qFormat/>
    <w:rsid w:val="00DA0D8F"/>
    <w:rPr>
      <w:b/>
      <w:bCs/>
      <w:smallCaps/>
      <w:color w:val="0F4761" w:themeColor="accent1" w:themeShade="BF"/>
      <w:spacing w:val="5"/>
    </w:rPr>
  </w:style>
  <w:style w:type="paragraph" w:styleId="Header">
    <w:name w:val="header"/>
    <w:basedOn w:val="Normal"/>
    <w:link w:val="HeaderChar"/>
    <w:uiPriority w:val="99"/>
    <w:unhideWhenUsed/>
    <w:rsid w:val="00DA0D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0D8F"/>
    <w:rPr>
      <w:sz w:val="22"/>
      <w:szCs w:val="22"/>
    </w:rPr>
  </w:style>
  <w:style w:type="paragraph" w:styleId="Footer">
    <w:name w:val="footer"/>
    <w:basedOn w:val="Normal"/>
    <w:link w:val="FooterChar"/>
    <w:uiPriority w:val="99"/>
    <w:unhideWhenUsed/>
    <w:rsid w:val="00DA0D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0D8F"/>
    <w:rPr>
      <w:sz w:val="22"/>
      <w:szCs w:val="22"/>
    </w:rPr>
  </w:style>
  <w:style w:type="paragraph" w:customStyle="1" w:styleId="Default">
    <w:name w:val="Default"/>
    <w:rsid w:val="00DA0D8F"/>
    <w:pPr>
      <w:autoSpaceDE w:val="0"/>
      <w:autoSpaceDN w:val="0"/>
      <w:adjustRightInd w:val="0"/>
      <w:spacing w:after="0" w:line="240" w:lineRule="auto"/>
    </w:pPr>
    <w:rPr>
      <w:rFonts w:ascii="Arial" w:hAnsi="Arial" w:cs="Arial"/>
      <w:color w:val="000000"/>
      <w:kern w:val="0"/>
    </w:rPr>
  </w:style>
  <w:style w:type="character" w:styleId="CommentReference">
    <w:name w:val="annotation reference"/>
    <w:basedOn w:val="DefaultParagraphFont"/>
    <w:uiPriority w:val="99"/>
    <w:semiHidden/>
    <w:unhideWhenUsed/>
    <w:rsid w:val="00DA0D8F"/>
    <w:rPr>
      <w:sz w:val="16"/>
      <w:szCs w:val="16"/>
    </w:rPr>
  </w:style>
  <w:style w:type="paragraph" w:styleId="CommentText">
    <w:name w:val="annotation text"/>
    <w:basedOn w:val="Normal"/>
    <w:link w:val="CommentTextChar"/>
    <w:uiPriority w:val="99"/>
    <w:semiHidden/>
    <w:unhideWhenUsed/>
    <w:rsid w:val="00DA0D8F"/>
    <w:pPr>
      <w:spacing w:line="240" w:lineRule="auto"/>
    </w:pPr>
    <w:rPr>
      <w:sz w:val="20"/>
      <w:szCs w:val="20"/>
    </w:rPr>
  </w:style>
  <w:style w:type="character" w:customStyle="1" w:styleId="CommentTextChar">
    <w:name w:val="Comment Text Char"/>
    <w:basedOn w:val="DefaultParagraphFont"/>
    <w:link w:val="CommentText"/>
    <w:uiPriority w:val="99"/>
    <w:semiHidden/>
    <w:rsid w:val="00DA0D8F"/>
    <w:rPr>
      <w:sz w:val="20"/>
      <w:szCs w:val="20"/>
    </w:rPr>
  </w:style>
  <w:style w:type="paragraph" w:styleId="CommentSubject">
    <w:name w:val="annotation subject"/>
    <w:basedOn w:val="CommentText"/>
    <w:next w:val="CommentText"/>
    <w:link w:val="CommentSubjectChar"/>
    <w:uiPriority w:val="99"/>
    <w:semiHidden/>
    <w:unhideWhenUsed/>
    <w:rsid w:val="00DA0D8F"/>
    <w:rPr>
      <w:b/>
      <w:bCs/>
    </w:rPr>
  </w:style>
  <w:style w:type="character" w:customStyle="1" w:styleId="CommentSubjectChar">
    <w:name w:val="Comment Subject Char"/>
    <w:basedOn w:val="CommentTextChar"/>
    <w:link w:val="CommentSubject"/>
    <w:uiPriority w:val="99"/>
    <w:semiHidden/>
    <w:rsid w:val="00DA0D8F"/>
    <w:rPr>
      <w:b/>
      <w:bCs/>
      <w:sz w:val="20"/>
      <w:szCs w:val="20"/>
    </w:rPr>
  </w:style>
  <w:style w:type="paragraph" w:styleId="NoSpacing">
    <w:name w:val="No Spacing"/>
    <w:uiPriority w:val="1"/>
    <w:qFormat/>
    <w:rsid w:val="00DA0D8F"/>
    <w:pPr>
      <w:spacing w:after="0" w:line="240" w:lineRule="auto"/>
    </w:pPr>
    <w:rPr>
      <w:rFonts w:ascii="Calibri" w:eastAsia="Times New Roman" w:hAnsi="Calibri" w:cs="Times New Roman"/>
      <w:kern w:val="0"/>
      <w:sz w:val="22"/>
      <w:szCs w:val="22"/>
      <w14:ligatures w14:val="none"/>
    </w:rPr>
  </w:style>
  <w:style w:type="paragraph" w:styleId="FootnoteText">
    <w:name w:val="footnote text"/>
    <w:basedOn w:val="Normal"/>
    <w:link w:val="FootnoteTextChar"/>
    <w:uiPriority w:val="99"/>
    <w:semiHidden/>
    <w:unhideWhenUsed/>
    <w:rsid w:val="00A377B2"/>
    <w:pPr>
      <w:spacing w:after="0" w:line="240" w:lineRule="auto"/>
    </w:pPr>
    <w:rPr>
      <w:kern w:val="0"/>
      <w:sz w:val="20"/>
      <w:szCs w:val="20"/>
      <w:lang w:val="en-US"/>
      <w14:ligatures w14:val="none"/>
    </w:rPr>
  </w:style>
  <w:style w:type="character" w:customStyle="1" w:styleId="FootnoteTextChar">
    <w:name w:val="Footnote Text Char"/>
    <w:basedOn w:val="DefaultParagraphFont"/>
    <w:link w:val="FootnoteText"/>
    <w:uiPriority w:val="99"/>
    <w:semiHidden/>
    <w:rsid w:val="00A377B2"/>
    <w:rPr>
      <w:kern w:val="0"/>
      <w:sz w:val="20"/>
      <w:szCs w:val="20"/>
      <w:lang w:val="en-US"/>
      <w14:ligatures w14:val="none"/>
    </w:rPr>
  </w:style>
  <w:style w:type="character" w:styleId="FootnoteReference">
    <w:name w:val="footnote reference"/>
    <w:basedOn w:val="DefaultParagraphFont"/>
    <w:uiPriority w:val="99"/>
    <w:semiHidden/>
    <w:unhideWhenUsed/>
    <w:rsid w:val="00A377B2"/>
    <w:rPr>
      <w:vertAlign w:val="superscript"/>
    </w:rPr>
  </w:style>
  <w:style w:type="character" w:styleId="Strong">
    <w:name w:val="Strong"/>
    <w:basedOn w:val="DefaultParagraphFont"/>
    <w:uiPriority w:val="22"/>
    <w:qFormat/>
    <w:rsid w:val="00152ED7"/>
    <w:rPr>
      <w:b/>
      <w:bCs/>
    </w:rPr>
  </w:style>
  <w:style w:type="paragraph" w:styleId="BalloonText">
    <w:name w:val="Balloon Text"/>
    <w:basedOn w:val="Normal"/>
    <w:link w:val="BalloonTextChar"/>
    <w:uiPriority w:val="99"/>
    <w:semiHidden/>
    <w:unhideWhenUsed/>
    <w:rsid w:val="007960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60FE"/>
    <w:rPr>
      <w:rFonts w:ascii="Segoe UI" w:hAnsi="Segoe UI" w:cs="Segoe UI"/>
      <w:sz w:val="18"/>
      <w:szCs w:val="18"/>
    </w:rPr>
  </w:style>
  <w:style w:type="paragraph" w:customStyle="1" w:styleId="Pa23">
    <w:name w:val="Pa23"/>
    <w:basedOn w:val="Default"/>
    <w:next w:val="Default"/>
    <w:uiPriority w:val="99"/>
    <w:rsid w:val="003A0A4E"/>
    <w:pPr>
      <w:spacing w:line="201" w:lineRule="atLeast"/>
    </w:pPr>
    <w:rPr>
      <w:rFonts w:ascii="Times" w:hAnsi="Times" w:cstheme="minorBidi"/>
      <w:color w:val="auto"/>
    </w:rPr>
  </w:style>
  <w:style w:type="character" w:customStyle="1" w:styleId="A1">
    <w:name w:val="A1"/>
    <w:uiPriority w:val="99"/>
    <w:rsid w:val="003A0A4E"/>
    <w:rPr>
      <w:rFonts w:cs="Times"/>
      <w:color w:val="000000"/>
      <w:sz w:val="18"/>
      <w:szCs w:val="18"/>
    </w:rPr>
  </w:style>
  <w:style w:type="paragraph" w:customStyle="1" w:styleId="Pa1">
    <w:name w:val="Pa1"/>
    <w:basedOn w:val="Default"/>
    <w:next w:val="Default"/>
    <w:uiPriority w:val="99"/>
    <w:rsid w:val="00BA6242"/>
    <w:pPr>
      <w:spacing w:line="201" w:lineRule="atLeast"/>
    </w:pPr>
    <w:rPr>
      <w:rFonts w:ascii="Times New Roman" w:hAnsi="Times New Roman" w:cs="Times New Roman"/>
      <w:color w:val="auto"/>
    </w:rPr>
  </w:style>
  <w:style w:type="character" w:customStyle="1" w:styleId="A0">
    <w:name w:val="A0"/>
    <w:uiPriority w:val="99"/>
    <w:rsid w:val="00BA6242"/>
    <w:rPr>
      <w:rFonts w:ascii="Times" w:hAnsi="Times" w:cs="Times"/>
      <w:color w:val="000000"/>
      <w:sz w:val="21"/>
      <w:szCs w:val="21"/>
    </w:rPr>
  </w:style>
  <w:style w:type="paragraph" w:customStyle="1" w:styleId="Pa2">
    <w:name w:val="Pa2"/>
    <w:basedOn w:val="Default"/>
    <w:next w:val="Default"/>
    <w:uiPriority w:val="99"/>
    <w:rsid w:val="00BA6242"/>
    <w:pPr>
      <w:spacing w:line="201" w:lineRule="atLeast"/>
    </w:pPr>
    <w:rPr>
      <w:rFonts w:ascii="Times New Roman" w:hAnsi="Times New Roman" w:cs="Times New Roman"/>
      <w:color w:val="auto"/>
    </w:rPr>
  </w:style>
  <w:style w:type="paragraph" w:customStyle="1" w:styleId="Pa4">
    <w:name w:val="Pa4"/>
    <w:basedOn w:val="Default"/>
    <w:next w:val="Default"/>
    <w:uiPriority w:val="99"/>
    <w:rsid w:val="00BA6242"/>
    <w:pPr>
      <w:spacing w:line="211" w:lineRule="atLeast"/>
    </w:pPr>
    <w:rPr>
      <w:rFonts w:ascii="Times New Roman" w:hAnsi="Times New Roman" w:cs="Times New Roman"/>
      <w:color w:val="auto"/>
    </w:rPr>
  </w:style>
  <w:style w:type="paragraph" w:customStyle="1" w:styleId="Pa5">
    <w:name w:val="Pa5"/>
    <w:basedOn w:val="Default"/>
    <w:next w:val="Default"/>
    <w:uiPriority w:val="99"/>
    <w:rsid w:val="00BA6242"/>
    <w:pPr>
      <w:spacing w:line="211" w:lineRule="atLeast"/>
    </w:pPr>
    <w:rPr>
      <w:rFonts w:ascii="Times New Roman" w:hAnsi="Times New Roman" w:cs="Times New Roman"/>
      <w:color w:val="auto"/>
    </w:rPr>
  </w:style>
  <w:style w:type="paragraph" w:customStyle="1" w:styleId="Pa6">
    <w:name w:val="Pa6"/>
    <w:basedOn w:val="Default"/>
    <w:next w:val="Default"/>
    <w:uiPriority w:val="99"/>
    <w:rsid w:val="00BA6242"/>
    <w:pPr>
      <w:spacing w:line="211" w:lineRule="atLeast"/>
    </w:pPr>
    <w:rPr>
      <w:rFonts w:ascii="Times New Roman" w:hAnsi="Times New Roman" w:cs="Times New Roman"/>
      <w:color w:val="auto"/>
    </w:rPr>
  </w:style>
  <w:style w:type="paragraph" w:customStyle="1" w:styleId="Pa8">
    <w:name w:val="Pa8"/>
    <w:basedOn w:val="Default"/>
    <w:next w:val="Default"/>
    <w:uiPriority w:val="99"/>
    <w:rsid w:val="00BA6242"/>
    <w:pPr>
      <w:spacing w:line="211" w:lineRule="atLeast"/>
    </w:pPr>
    <w:rPr>
      <w:rFonts w:ascii="Times New Roman" w:hAnsi="Times New Roman" w:cs="Times New Roman"/>
      <w:color w:val="auto"/>
    </w:rPr>
  </w:style>
  <w:style w:type="paragraph" w:customStyle="1" w:styleId="Pa10">
    <w:name w:val="Pa10"/>
    <w:basedOn w:val="Default"/>
    <w:next w:val="Default"/>
    <w:uiPriority w:val="99"/>
    <w:rsid w:val="00BA6242"/>
    <w:pPr>
      <w:spacing w:line="201" w:lineRule="atLeast"/>
    </w:pPr>
    <w:rPr>
      <w:rFonts w:ascii="Times New Roman" w:hAnsi="Times New Roman" w:cs="Times New Roman"/>
      <w:color w:val="auto"/>
    </w:rPr>
  </w:style>
  <w:style w:type="paragraph" w:customStyle="1" w:styleId="Pa11">
    <w:name w:val="Pa11"/>
    <w:basedOn w:val="Default"/>
    <w:next w:val="Default"/>
    <w:uiPriority w:val="99"/>
    <w:rsid w:val="00BA6242"/>
    <w:pPr>
      <w:spacing w:line="211" w:lineRule="atLeast"/>
    </w:pPr>
    <w:rPr>
      <w:rFonts w:ascii="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BBD23-66D2-471F-8E18-36078625A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9823</Words>
  <Characters>55993</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Pisirai Kwenda</dc:creator>
  <cp:lastModifiedBy>JSC</cp:lastModifiedBy>
  <cp:revision>2</cp:revision>
  <cp:lastPrinted>2026-02-01T15:35:00Z</cp:lastPrinted>
  <dcterms:created xsi:type="dcterms:W3CDTF">2026-02-06T10:05:00Z</dcterms:created>
  <dcterms:modified xsi:type="dcterms:W3CDTF">2026-02-06T10:05:00Z</dcterms:modified>
</cp:coreProperties>
</file>